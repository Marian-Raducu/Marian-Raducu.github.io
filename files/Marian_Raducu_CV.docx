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Style w:val="topcontainer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186"/>
      </w:tblGrid>
      <w:tr w:rsidR="0010661C" w:rsidRPr="001D4F9D" w14:paraId="28512850" w14:textId="77777777">
        <w:trPr>
          <w:trHeight w:val="2240"/>
          <w:tblCellSpacing w:w="0" w:type="dxa"/>
        </w:trPr>
        <w:tc>
          <w:tcPr>
            <w:tcW w:w="11186" w:type="dxa"/>
            <w:shd w:val="clear" w:color="auto" w:fill="DAF1F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E18051" w14:textId="01450155" w:rsidR="0010661C" w:rsidRPr="001D4F9D" w:rsidRDefault="00C616D6">
            <w:pPr>
              <w:pStyle w:val="documentskn-mlm1nameSecparagraphdiv"/>
              <w:spacing w:line="800" w:lineRule="atLeast"/>
              <w:ind w:left="3700" w:right="200"/>
              <w:rPr>
                <w:rStyle w:val="documentskn-mlm1nameSecparagraph"/>
                <w:rFonts w:asciiTheme="minorHAnsi" w:eastAsia="Source Sans Pro" w:hAnsiTheme="minorHAnsi" w:cstheme="minorHAnsi"/>
                <w:color w:val="404040"/>
                <w:sz w:val="20"/>
                <w:szCs w:val="20"/>
                <w:shd w:val="clear" w:color="auto" w:fill="auto"/>
              </w:rPr>
            </w:pPr>
            <w:r w:rsidRPr="001D4F9D">
              <w:rPr>
                <w:rStyle w:val="documentskn-mlm1nameSecparagraph"/>
                <w:rFonts w:asciiTheme="minorHAnsi" w:eastAsia="Source Sans Pro" w:hAnsiTheme="minorHAnsi" w:cstheme="minorHAnsi"/>
                <w:noProof/>
                <w:color w:val="404040"/>
                <w:sz w:val="20"/>
                <w:szCs w:val="20"/>
                <w:shd w:val="clear" w:color="auto" w:fill="auto"/>
              </w:rPr>
              <w:drawing>
                <wp:anchor distT="0" distB="0" distL="114300" distR="114300" simplePos="0" relativeHeight="251658240" behindDoc="0" locked="0" layoutInCell="1" allowOverlap="1" wp14:anchorId="301E5644" wp14:editId="4622EDBF">
                  <wp:simplePos x="0" y="0"/>
                  <wp:positionH relativeFrom="column">
                    <wp:posOffset>1390665</wp:posOffset>
                  </wp:positionH>
                  <wp:positionV relativeFrom="paragraph">
                    <wp:posOffset>183515</wp:posOffset>
                  </wp:positionV>
                  <wp:extent cx="710944" cy="1041322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44" cy="104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80BC4">
              <w:rPr>
                <w:rStyle w:val="documentskn-mlm1nameSecparagraph"/>
                <w:rFonts w:asciiTheme="minorHAnsi" w:eastAsia="Source Sans Pro" w:hAnsiTheme="minorHAnsi" w:cstheme="minorHAnsi"/>
                <w:noProof/>
                <w:color w:val="404040"/>
                <w:sz w:val="20"/>
                <w:szCs w:val="20"/>
                <w:shd w:val="clear" w:color="auto" w:fill="auto"/>
              </w:rPr>
              <w:t xml:space="preserve"> </w:t>
            </w:r>
            <w:r w:rsidR="00480BC4">
              <w:rPr>
                <w:rStyle w:val="documentskn-mlm1nameSecparagraph"/>
                <w:rFonts w:asciiTheme="minorHAnsi" w:eastAsia="Source Sans Pro" w:hAnsiTheme="minorHAnsi" w:cstheme="minorHAnsi"/>
                <w:noProof/>
                <w:color w:val="404040"/>
              </w:rPr>
              <w:t xml:space="preserve"> </w:t>
            </w:r>
          </w:p>
          <w:p w14:paraId="0C049EEA" w14:textId="42F3E7FD" w:rsidR="0010661C" w:rsidRPr="00AF1476" w:rsidRDefault="00480BC4" w:rsidP="00480BC4">
            <w:pPr>
              <w:pStyle w:val="documentskn-mlm1nameSecparagraphdivnth-last-child1"/>
              <w:pBdr>
                <w:left w:val="none" w:sz="0" w:space="31" w:color="auto"/>
                <w:right w:val="none" w:sz="0" w:space="10" w:color="auto"/>
              </w:pBdr>
              <w:spacing w:line="480" w:lineRule="atLeast"/>
              <w:ind w:right="200"/>
              <w:rPr>
                <w:rStyle w:val="documentskn-mlm1nameSecparagraph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40"/>
                <w:szCs w:val="40"/>
                <w:shd w:val="clear" w:color="auto" w:fill="auto"/>
              </w:rPr>
            </w:pPr>
            <w:r>
              <w:rPr>
                <w:rStyle w:val="span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40"/>
                <w:szCs w:val="40"/>
              </w:rPr>
              <w:t xml:space="preserve">                             </w:t>
            </w:r>
            <w:r w:rsidR="00C616D6" w:rsidRPr="00AF1476">
              <w:rPr>
                <w:rStyle w:val="span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40"/>
                <w:szCs w:val="40"/>
              </w:rPr>
              <w:t>Marian-Cosmin Raducu</w:t>
            </w:r>
          </w:p>
        </w:tc>
      </w:tr>
      <w:tr w:rsidR="0010661C" w:rsidRPr="001D4F9D" w14:paraId="0A767568" w14:textId="77777777">
        <w:trPr>
          <w:tblCellSpacing w:w="0" w:type="dxa"/>
        </w:trPr>
        <w:tc>
          <w:tcPr>
            <w:tcW w:w="11186" w:type="dxa"/>
            <w:shd w:val="clear" w:color="auto" w:fill="40404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844C78" w14:textId="77777777" w:rsidR="0010661C" w:rsidRPr="001D4F9D" w:rsidRDefault="00C616D6">
            <w:pPr>
              <w:pBdr>
                <w:top w:val="none" w:sz="0" w:space="5" w:color="auto"/>
                <w:left w:val="none" w:sz="0" w:space="6" w:color="auto"/>
                <w:bottom w:val="none" w:sz="0" w:space="5" w:color="auto"/>
                <w:right w:val="none" w:sz="0" w:space="10" w:color="auto"/>
              </w:pBdr>
              <w:ind w:left="120" w:right="200"/>
              <w:jc w:val="center"/>
              <w:textAlignment w:val="auto"/>
              <w:rPr>
                <w:rStyle w:val="span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</w:pPr>
            <w:r w:rsidRPr="001D4F9D">
              <w:rPr>
                <w:rStyle w:val="documentskn-mlm1addressli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 xml:space="preserve"> 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>Leicester, Leicestershire LE35RJ</w:t>
            </w:r>
            <w:r w:rsidRPr="001D4F9D">
              <w:rPr>
                <w:rStyle w:val="documentskn-mlm1addressli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 xml:space="preserve">   </w:t>
            </w:r>
            <w:r w:rsidRPr="001D4F9D">
              <w:rPr>
                <w:rStyle w:val="inlinebullet"/>
                <w:rFonts w:asciiTheme="minorHAnsi" w:hAnsiTheme="minorHAnsi" w:cstheme="minorHAnsi"/>
                <w:color w:val="FFFFFF"/>
                <w:sz w:val="20"/>
                <w:szCs w:val="20"/>
              </w:rPr>
              <w:t>      </w:t>
            </w:r>
            <w:r w:rsidRPr="001D4F9D">
              <w:rPr>
                <w:rStyle w:val="inlinebullet"/>
                <w:rFonts w:asciiTheme="minorHAnsi" w:eastAsia="Cambria Math" w:hAnsiTheme="minorHAnsi" w:cstheme="minorHAnsi"/>
                <w:color w:val="FFFFFF"/>
                <w:position w:val="4"/>
                <w:sz w:val="20"/>
                <w:szCs w:val="20"/>
              </w:rPr>
              <w:t>●</w:t>
            </w:r>
            <w:r w:rsidRPr="001D4F9D">
              <w:rPr>
                <w:rStyle w:val="inlinebullet"/>
                <w:rFonts w:asciiTheme="minorHAnsi" w:hAnsiTheme="minorHAnsi" w:cstheme="minorHAnsi"/>
                <w:color w:val="FFFFFF"/>
                <w:sz w:val="20"/>
                <w:szCs w:val="20"/>
              </w:rPr>
              <w:t>         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>07436371974</w:t>
            </w:r>
            <w:r w:rsidRPr="001D4F9D">
              <w:rPr>
                <w:rStyle w:val="documentskn-mlm1addressli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 xml:space="preserve">   </w:t>
            </w:r>
            <w:r w:rsidRPr="001D4F9D">
              <w:rPr>
                <w:rStyle w:val="inlinebullet"/>
                <w:rFonts w:asciiTheme="minorHAnsi" w:hAnsiTheme="minorHAnsi" w:cstheme="minorHAnsi"/>
                <w:color w:val="FFFFFF"/>
                <w:sz w:val="20"/>
                <w:szCs w:val="20"/>
              </w:rPr>
              <w:t>      </w:t>
            </w:r>
            <w:r w:rsidRPr="001D4F9D">
              <w:rPr>
                <w:rStyle w:val="inlinebullet"/>
                <w:rFonts w:asciiTheme="minorHAnsi" w:eastAsia="Cambria Math" w:hAnsiTheme="minorHAnsi" w:cstheme="minorHAnsi"/>
                <w:color w:val="FFFFFF"/>
                <w:position w:val="4"/>
                <w:sz w:val="20"/>
                <w:szCs w:val="20"/>
              </w:rPr>
              <w:t>●</w:t>
            </w:r>
            <w:r w:rsidRPr="001D4F9D">
              <w:rPr>
                <w:rStyle w:val="inlinebullet"/>
                <w:rFonts w:asciiTheme="minorHAnsi" w:hAnsiTheme="minorHAnsi" w:cstheme="minorHAnsi"/>
                <w:color w:val="FFFFFF"/>
                <w:sz w:val="20"/>
                <w:szCs w:val="20"/>
              </w:rPr>
              <w:t>         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>marianraducu@gmail.com</w:t>
            </w:r>
            <w:r w:rsidRPr="001D4F9D">
              <w:rPr>
                <w:rStyle w:val="documentskn-mlm1addressli"/>
                <w:rFonts w:asciiTheme="minorHAnsi" w:eastAsia="Source Sans Pro" w:hAnsiTheme="minorHAnsi" w:cstheme="minorHAnsi"/>
                <w:color w:val="FFFFFF"/>
                <w:sz w:val="20"/>
                <w:szCs w:val="20"/>
              </w:rPr>
              <w:t xml:space="preserve">  </w:t>
            </w:r>
          </w:p>
        </w:tc>
      </w:tr>
    </w:tbl>
    <w:p w14:paraId="7D82DA23" w14:textId="77777777" w:rsidR="0010661C" w:rsidRPr="001D4F9D" w:rsidRDefault="0010661C">
      <w:pPr>
        <w:rPr>
          <w:rFonts w:asciiTheme="minorHAnsi" w:hAnsiTheme="minorHAnsi" w:cstheme="minorHAnsi"/>
          <w:vanish/>
          <w:sz w:val="20"/>
          <w:szCs w:val="20"/>
        </w:rPr>
      </w:pPr>
    </w:p>
    <w:tbl>
      <w:tblPr>
        <w:tblStyle w:val="documentskn-mlm1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10"/>
        <w:gridCol w:w="7576"/>
      </w:tblGrid>
      <w:tr w:rsidR="0010661C" w:rsidRPr="001D4F9D" w14:paraId="323E7ABE" w14:textId="77777777">
        <w:tc>
          <w:tcPr>
            <w:tcW w:w="361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FF77C3C" w14:textId="77777777" w:rsidR="0010661C" w:rsidRPr="001D4F9D" w:rsidRDefault="00C616D6">
            <w:pPr>
              <w:pStyle w:val="documentskn-mlm1left-boxsectionnth-child1sectiontitle"/>
              <w:spacing w:after="120" w:line="340" w:lineRule="atLeast"/>
              <w:ind w:right="400"/>
              <w:rPr>
                <w:rStyle w:val="documentskn-mlm1lef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Summary</w:t>
            </w:r>
          </w:p>
          <w:p w14:paraId="78BA475C" w14:textId="20C2D9B3" w:rsidR="002B0372" w:rsidRPr="002B0372" w:rsidRDefault="002B0372" w:rsidP="002B0372">
            <w:pPr>
              <w:pStyle w:val="p"/>
              <w:pBdr>
                <w:right w:val="none" w:sz="0" w:space="20" w:color="auto"/>
              </w:pBdr>
              <w:ind w:right="400"/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</w:pPr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 xml:space="preserve">Motivated and </w:t>
            </w:r>
            <w:proofErr w:type="gramStart"/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detail</w:t>
            </w:r>
            <w:r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 xml:space="preserve"> </w:t>
            </w:r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oriented</w:t>
            </w:r>
            <w:proofErr w:type="gramEnd"/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 xml:space="preserve"> professional with solid experience as an FC Associate, specializing in warehouse operations, inventory management, and order </w:t>
            </w:r>
            <w:proofErr w:type="spellStart"/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fulfillment</w:t>
            </w:r>
            <w:proofErr w:type="spellEnd"/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. Skilled in using warehouse management systems, maintaining safety standards, and resolving workflow issues efficiently. Proven ability to thrive in fast-paced environments while supporting team collaboration and operational goals.</w:t>
            </w:r>
          </w:p>
          <w:p w14:paraId="1D509A79" w14:textId="77777777" w:rsidR="002B0372" w:rsidRPr="002B0372" w:rsidRDefault="002B0372" w:rsidP="002B0372">
            <w:pPr>
              <w:pStyle w:val="p"/>
              <w:pBdr>
                <w:right w:val="none" w:sz="0" w:space="20" w:color="auto"/>
              </w:pBdr>
              <w:ind w:right="400"/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</w:pPr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 xml:space="preserve">In addition to logistics expertise, I work as a </w:t>
            </w:r>
            <w:r w:rsidRPr="002B0372">
              <w:rPr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  <w:lang w:val="en-GB"/>
              </w:rPr>
              <w:t>Freelance Web Developer</w:t>
            </w:r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, building responsive, user-friendly websites using HTML, CSS, JavaScript, and PHP. Passionate about clean design and functionality, I develop custom solutions for small businesses, including eCommerce platforms and event booking systems.</w:t>
            </w:r>
          </w:p>
          <w:p w14:paraId="3842C5C9" w14:textId="77777777" w:rsidR="002B0372" w:rsidRPr="002B0372" w:rsidRDefault="002B0372" w:rsidP="002B0372">
            <w:pPr>
              <w:pStyle w:val="p"/>
              <w:pBdr>
                <w:right w:val="none" w:sz="0" w:space="20" w:color="auto"/>
              </w:pBdr>
              <w:ind w:right="400"/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</w:pPr>
            <w:r w:rsidRPr="002B0372">
              <w:rPr>
                <w:rFonts w:asciiTheme="minorHAnsi" w:eastAsia="Source Sans Pro" w:hAnsiTheme="minorHAnsi" w:cstheme="minorHAnsi"/>
                <w:color w:val="404040"/>
                <w:sz w:val="20"/>
                <w:szCs w:val="20"/>
                <w:lang w:val="en-GB"/>
              </w:rPr>
              <w:t>Combining hands-on operational experience with growing technical skills, I bring a versatile and dependable approach to every role.</w:t>
            </w:r>
          </w:p>
          <w:p w14:paraId="2A7B2ABE" w14:textId="77777777" w:rsidR="0010661C" w:rsidRPr="001D4F9D" w:rsidRDefault="00C616D6">
            <w:pPr>
              <w:pStyle w:val="documentskn-mlm1sectiontitle"/>
              <w:spacing w:before="300" w:after="120"/>
              <w:ind w:right="400"/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  <w:t>Education</w:t>
            </w:r>
          </w:p>
          <w:p w14:paraId="5223747E" w14:textId="77777777" w:rsidR="0010661C" w:rsidRPr="001D4F9D" w:rsidRDefault="00C616D6">
            <w:pPr>
              <w:pStyle w:val="documentskn-mlm1dispBlk"/>
              <w:pBdr>
                <w:right w:val="none" w:sz="0" w:space="20" w:color="auto"/>
              </w:pBdr>
              <w:ind w:right="400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Level </w:t>
            </w:r>
            <w:proofErr w:type="gramStart"/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5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:</w:t>
            </w:r>
            <w:proofErr w:type="gramEnd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FDSC </w:t>
            </w:r>
            <w:proofErr w:type="gramStart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Computing ,</w:t>
            </w:r>
            <w:proofErr w:type="gramEnd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Jan 2025</w:t>
            </w:r>
          </w:p>
          <w:p w14:paraId="3538EBD4" w14:textId="77777777" w:rsidR="0010661C" w:rsidRPr="001D4F9D" w:rsidRDefault="00C616D6">
            <w:pPr>
              <w:pStyle w:val="documentskn-mlm1dispBlk"/>
              <w:ind w:right="400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Elizabeth School of London 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- Leicester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</w:t>
            </w:r>
          </w:p>
          <w:p w14:paraId="63BBE6A0" w14:textId="77777777" w:rsidR="0010661C" w:rsidRPr="001D4F9D" w:rsidRDefault="00C616D6">
            <w:pPr>
              <w:pStyle w:val="documentskn-mlm1ulli"/>
              <w:numPr>
                <w:ilvl w:val="0"/>
                <w:numId w:val="1"/>
              </w:numPr>
              <w:spacing w:before="40"/>
              <w:ind w:left="240" w:right="400" w:hanging="232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[Foundation Degree] Graduate</w:t>
            </w:r>
          </w:p>
          <w:p w14:paraId="3A8B7452" w14:textId="77777777" w:rsidR="0010661C" w:rsidRPr="001D4F9D" w:rsidRDefault="00C616D6">
            <w:pPr>
              <w:pStyle w:val="documentskn-mlm1dispBlk"/>
              <w:pBdr>
                <w:right w:val="none" w:sz="0" w:space="20" w:color="auto"/>
              </w:pBdr>
              <w:spacing w:before="200"/>
              <w:ind w:right="400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Diploma of Higher </w:t>
            </w:r>
            <w:proofErr w:type="gramStart"/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Education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:</w:t>
            </w:r>
            <w:proofErr w:type="gramEnd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Technical, 2009</w:t>
            </w:r>
          </w:p>
          <w:p w14:paraId="12FA52B8" w14:textId="77777777" w:rsidR="0010661C" w:rsidRPr="001D4F9D" w:rsidRDefault="00C616D6">
            <w:pPr>
              <w:pStyle w:val="documentskn-mlm1dispBlk"/>
              <w:ind w:right="400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“Astra” Pitesti Romania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- Pitesti, Romania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</w:t>
            </w:r>
          </w:p>
          <w:p w14:paraId="28442A06" w14:textId="77777777" w:rsidR="0010661C" w:rsidRPr="001D4F9D" w:rsidRDefault="00C616D6">
            <w:pPr>
              <w:pStyle w:val="documentskn-mlm1sectiontitle"/>
              <w:spacing w:before="300" w:after="120"/>
              <w:ind w:right="400"/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  <w:t>Hobbies and interests</w:t>
            </w:r>
          </w:p>
          <w:p w14:paraId="5A0CDF1A" w14:textId="77777777" w:rsidR="0010661C" w:rsidRPr="001D4F9D" w:rsidRDefault="00C616D6">
            <w:pPr>
              <w:pStyle w:val="documentskn-mlm1ulli"/>
              <w:numPr>
                <w:ilvl w:val="0"/>
                <w:numId w:val="2"/>
              </w:numPr>
              <w:pBdr>
                <w:right w:val="none" w:sz="0" w:space="20" w:color="auto"/>
              </w:pBdr>
              <w:spacing w:before="40"/>
              <w:ind w:left="240" w:right="400" w:hanging="232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Creative activities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: Include painting, music, writing, and graphic design.</w:t>
            </w:r>
          </w:p>
          <w:p w14:paraId="3AD7C7C1" w14:textId="77777777" w:rsidR="0010661C" w:rsidRPr="001D4F9D" w:rsidRDefault="00C616D6">
            <w:pPr>
              <w:pStyle w:val="documentskn-mlm1ulli"/>
              <w:numPr>
                <w:ilvl w:val="0"/>
                <w:numId w:val="2"/>
              </w:numPr>
              <w:pBdr>
                <w:left w:val="none" w:sz="0" w:space="2" w:color="auto"/>
              </w:pBdr>
              <w:ind w:left="240" w:right="400" w:hanging="232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Outdoor activities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: Include hiking, gardening, and fishing.</w:t>
            </w:r>
          </w:p>
          <w:p w14:paraId="031712C1" w14:textId="77777777" w:rsidR="0010661C" w:rsidRPr="001D4F9D" w:rsidRDefault="00C616D6">
            <w:pPr>
              <w:pStyle w:val="documentskn-mlm1ulli"/>
              <w:numPr>
                <w:ilvl w:val="0"/>
                <w:numId w:val="2"/>
              </w:numPr>
              <w:pBdr>
                <w:left w:val="none" w:sz="0" w:space="2" w:color="auto"/>
              </w:pBdr>
              <w:ind w:left="240" w:right="400" w:hanging="232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Technology</w:t>
            </w: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: Include coding, building computers, and engaging with maker communities.</w:t>
            </w:r>
          </w:p>
          <w:p w14:paraId="27372F36" w14:textId="77777777" w:rsidR="0010661C" w:rsidRPr="001D4F9D" w:rsidRDefault="00C616D6">
            <w:pPr>
              <w:pStyle w:val="documentskn-mlm1sectiontitle"/>
              <w:spacing w:before="300" w:after="120"/>
              <w:ind w:right="400"/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hAnsiTheme="minorHAnsi" w:cstheme="minorHAnsi"/>
                <w:color w:val="404040"/>
                <w:sz w:val="20"/>
                <w:szCs w:val="20"/>
              </w:rPr>
              <w:lastRenderedPageBreak/>
              <w:t>REFERENCES</w:t>
            </w:r>
          </w:p>
          <w:p w14:paraId="0B1AEDD5" w14:textId="77777777" w:rsidR="0010661C" w:rsidRPr="001D4F9D" w:rsidRDefault="00C616D6">
            <w:pPr>
              <w:pStyle w:val="documentskn-mlm1ulli"/>
              <w:numPr>
                <w:ilvl w:val="0"/>
                <w:numId w:val="3"/>
              </w:numPr>
              <w:pBdr>
                <w:right w:val="none" w:sz="0" w:space="20" w:color="auto"/>
              </w:pBdr>
              <w:spacing w:before="40"/>
              <w:ind w:left="240" w:right="400" w:hanging="232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Will be provided upon request</w:t>
            </w:r>
          </w:p>
          <w:p w14:paraId="2322CC3D" w14:textId="77777777" w:rsidR="0010661C" w:rsidRPr="001D4F9D" w:rsidRDefault="0010661C">
            <w:pPr>
              <w:pStyle w:val="documentskn-mlm1left-boxParagraph"/>
              <w:pBdr>
                <w:top w:val="none" w:sz="0" w:space="0" w:color="auto"/>
                <w:bottom w:val="none" w:sz="0" w:space="0" w:color="auto"/>
              </w:pBdr>
              <w:textAlignment w:val="auto"/>
              <w:rPr>
                <w:rStyle w:val="documentskn-mlm1lef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</w:p>
        </w:tc>
        <w:tc>
          <w:tcPr>
            <w:tcW w:w="7576" w:type="dxa"/>
            <w:tcBorders>
              <w:left w:val="single" w:sz="8" w:space="0" w:color="404040"/>
            </w:tcBorders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0F08801" w14:textId="17694E41" w:rsidR="00E602DF" w:rsidRPr="001D4F9D" w:rsidRDefault="00E602DF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lastRenderedPageBreak/>
              <w:t>PROJECTS &amp; FREELANCE EXPERIENCE</w:t>
            </w:r>
          </w:p>
          <w:p w14:paraId="0A93F094" w14:textId="6ED8EE8C" w:rsidR="00E602DF" w:rsidRPr="001D4F9D" w:rsidRDefault="00E602DF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Freelance Web Developer</w:t>
            </w:r>
          </w:p>
          <w:p w14:paraId="3F149BC6" w14:textId="490215A0" w:rsidR="00E602DF" w:rsidRPr="001D4F9D" w:rsidRDefault="00E602DF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</w:rPr>
            </w:pPr>
            <w:r w:rsidRPr="001D4F9D">
              <w:rPr>
                <w:rFonts w:asciiTheme="minorHAnsi" w:hAnsiTheme="minorHAnsi" w:cstheme="minorHAnsi"/>
                <w:sz w:val="20"/>
                <w:szCs w:val="20"/>
              </w:rPr>
              <w:t>• Developed custom websites and web applications for small businesses and personal clients using PHP, JavaScript, and MySQL.</w:t>
            </w:r>
          </w:p>
          <w:p w14:paraId="4ADF7CC0" w14:textId="2EA8ACF5" w:rsidR="00E602DF" w:rsidRPr="001D4F9D" w:rsidRDefault="00E602DF" w:rsidP="004C6128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1D4F9D">
              <w:rPr>
                <w:rFonts w:asciiTheme="minorHAnsi" w:hAnsiTheme="minorHAnsi" w:cstheme="minorHAnsi"/>
                <w:sz w:val="20"/>
                <w:szCs w:val="20"/>
              </w:rPr>
              <w:t xml:space="preserve">• </w:t>
            </w:r>
            <w:r w:rsidR="004C6128" w:rsidRPr="001D4F9D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Provided cross-browser compatible, responsive, and user-friendly designs.</w:t>
            </w:r>
          </w:p>
          <w:p w14:paraId="296518DB" w14:textId="7948B768" w:rsidR="00E602DF" w:rsidRDefault="00E602DF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</w:rPr>
            </w:pPr>
            <w:r w:rsidRPr="001D4F9D">
              <w:rPr>
                <w:rFonts w:asciiTheme="minorHAnsi" w:hAnsiTheme="minorHAnsi" w:cstheme="minorHAnsi"/>
                <w:sz w:val="20"/>
                <w:szCs w:val="20"/>
              </w:rPr>
              <w:t>• Managed client communications and project timelines independently.</w:t>
            </w:r>
          </w:p>
          <w:p w14:paraId="6581B8A2" w14:textId="77777777" w:rsidR="005C3E4C" w:rsidRPr="001D4F9D" w:rsidRDefault="005C3E4C" w:rsidP="005C3E4C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1D4F9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Fixer Upper eCommerce Prototype</w:t>
            </w:r>
          </w:p>
          <w:p w14:paraId="597E8358" w14:textId="3C950DBF" w:rsidR="005C3E4C" w:rsidRDefault="005C3E4C" w:rsidP="005C3E4C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</w:rPr>
            </w:pPr>
            <w:r w:rsidRPr="008119A5">
              <w:rPr>
                <w:rFonts w:asciiTheme="minorHAnsi" w:hAnsiTheme="minorHAnsi" w:cstheme="minorHAnsi"/>
                <w:sz w:val="20"/>
                <w:szCs w:val="20"/>
              </w:rPr>
              <w:t>Developed a secure eCommerce prototype for a hardware store, including cart, login, and checkout features.</w:t>
            </w:r>
          </w:p>
          <w:p w14:paraId="2067EC8E" w14:textId="4CAE7CEF" w:rsidR="00A82E6B" w:rsidRPr="001D4F9D" w:rsidRDefault="00A82E6B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</w:rPr>
            </w:pPr>
            <w:r w:rsidRPr="00A82E6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Event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82E6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Management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82E6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Website</w:t>
            </w:r>
            <w:r w:rsidRPr="00A82E6B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A82E6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Built an event booking platform with user authentication and modern UI for seamless user experience.</w:t>
            </w:r>
          </w:p>
          <w:p w14:paraId="46082AAA" w14:textId="3757C664" w:rsidR="008C20D3" w:rsidRPr="001D4F9D" w:rsidRDefault="008C20D3" w:rsidP="008C20D3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1D4F9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Custom Garage Auto Parts</w:t>
            </w:r>
          </w:p>
          <w:p w14:paraId="2C8F1CDA" w14:textId="3F2A0AD9" w:rsidR="00341A24" w:rsidRDefault="004759E5" w:rsidP="005C3E4C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4759E5">
              <w:rPr>
                <w:rFonts w:asciiTheme="minorHAnsi" w:hAnsiTheme="minorHAnsi" w:cstheme="minorHAnsi"/>
                <w:sz w:val="20"/>
                <w:szCs w:val="20"/>
              </w:rPr>
              <w:t>Designed and developed a responsive website for an auto parts business using HTML, CSS, and PHP</w:t>
            </w:r>
            <w:r w:rsidR="008C20D3" w:rsidRPr="001D4F9D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.</w:t>
            </w:r>
          </w:p>
          <w:p w14:paraId="4AAC7E2D" w14:textId="77777777" w:rsidR="005C3E4C" w:rsidRPr="005C3E4C" w:rsidRDefault="005C3E4C" w:rsidP="005C3E4C">
            <w:pPr>
              <w:pStyle w:val="documentskn-mlm1right-boxsectionnth-child1sectiontitle"/>
              <w:spacing w:after="120" w:line="340" w:lineRule="atLeast"/>
              <w:ind w:left="400" w:right="400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643EF9BC" w14:textId="51E1DD38" w:rsidR="00E602DF" w:rsidRPr="001D4F9D" w:rsidRDefault="00C616D6" w:rsidP="00E602DF">
            <w:pPr>
              <w:pStyle w:val="documentskn-mlm1right-boxsectionnth-child1sectiontitle"/>
              <w:spacing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Experience</w:t>
            </w:r>
          </w:p>
          <w:p w14:paraId="2C091916" w14:textId="77777777" w:rsidR="0010661C" w:rsidRPr="001D4F9D" w:rsidRDefault="00C616D6">
            <w:pPr>
              <w:pStyle w:val="documentskn-mlm1exprSecsinglecolumndispBlknotnth-last-child1"/>
              <w:pBdr>
                <w:left w:val="none" w:sz="0" w:space="20" w:color="auto"/>
                <w:bottom w:val="none" w:sz="0" w:space="0" w:color="auto"/>
              </w:pBdr>
              <w:ind w:left="400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FC Associate I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, 10/2017 - Current </w:t>
            </w:r>
          </w:p>
          <w:p w14:paraId="74142207" w14:textId="77777777" w:rsidR="0010661C" w:rsidRPr="001D4F9D" w:rsidRDefault="00C616D6">
            <w:pPr>
              <w:pStyle w:val="documentskn-mlm1exprSecsinglecolumndispBlknotnth-last-child1"/>
              <w:ind w:left="400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Amazon UK Services Ltd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- </w:t>
            </w:r>
            <w:proofErr w:type="spellStart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Coalville</w:t>
            </w:r>
            <w:proofErr w:type="spellEnd"/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, Leicestershire</w:t>
            </w:r>
            <w:r w:rsidRPr="001D4F9D"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</w:t>
            </w:r>
          </w:p>
          <w:p w14:paraId="436A59DC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Efficiently manage inventory by accurately receiving, stowing, and Problem-Solving.</w:t>
            </w:r>
          </w:p>
          <w:p w14:paraId="62061560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Operate warehouse equipment including Reach truck, LLOP truck, PPT truck, pallet jacks, and electric pallet jack.</w:t>
            </w:r>
          </w:p>
          <w:p w14:paraId="1E6EF685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Conduct regular inspections and maintenance of equipment to ensure safety and efficiency.</w:t>
            </w:r>
          </w:p>
          <w:p w14:paraId="21F3FC59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Train and mentor new warehouse staff, improving team productivity and cohesion.</w:t>
            </w:r>
          </w:p>
          <w:p w14:paraId="2824A65E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Collaborate with management to develop and implement strategies for improving warehouse operations.</w:t>
            </w:r>
          </w:p>
          <w:p w14:paraId="210F3B4B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Problem-Solving Skills: Capability to troubleshoot and resolve issues quickly.</w:t>
            </w:r>
          </w:p>
          <w:p w14:paraId="6062693C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Processed incoming and outgoing shipments, ensuring accuracy and timeliness.</w:t>
            </w:r>
          </w:p>
          <w:p w14:paraId="3A6C1D75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Maintained a clean and organized warehouse environment, adhering to safety protocols.</w:t>
            </w:r>
          </w:p>
          <w:p w14:paraId="60B2D23E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Reporting incidents, issues, and improvement actions to supervisors</w:t>
            </w:r>
          </w:p>
          <w:p w14:paraId="47386BF7" w14:textId="77777777" w:rsidR="0010661C" w:rsidRPr="001D4F9D" w:rsidRDefault="00C616D6">
            <w:pPr>
              <w:pStyle w:val="documentskn-mlm1exprSecsinglecolumndispBlknotnth-last-child1"/>
              <w:pBdr>
                <w:left w:val="none" w:sz="0" w:space="20" w:color="auto"/>
                <w:bottom w:val="none" w:sz="0" w:space="0" w:color="auto"/>
              </w:pBdr>
              <w:spacing w:before="200"/>
              <w:ind w:left="400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Production Operative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, 03/0216 - 10/0217 </w:t>
            </w:r>
          </w:p>
          <w:p w14:paraId="5A92BB98" w14:textId="77777777" w:rsidR="0010661C" w:rsidRPr="001D4F9D" w:rsidRDefault="00C616D6">
            <w:pPr>
              <w:pStyle w:val="documentskn-mlm1exprSecsinglecolumndispBlknotnth-last-child1"/>
              <w:ind w:left="400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documentskn-mlm1txtBold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Walkers Charnwood Bakery</w:t>
            </w: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- Leicester, Leicestershire</w:t>
            </w:r>
            <w:r w:rsidRPr="001D4F9D"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 xml:space="preserve"> </w:t>
            </w:r>
          </w:p>
          <w:p w14:paraId="4A33A064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Set up, operate, and maintain machinery used in the production process.</w:t>
            </w:r>
          </w:p>
          <w:p w14:paraId="399D04EE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Ensure machines are running efficiently and safely.</w:t>
            </w:r>
          </w:p>
          <w:p w14:paraId="57D2E7D1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Assemble products or components according to specifications.</w:t>
            </w:r>
          </w:p>
          <w:p w14:paraId="51141018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Perform quality checks on products to ensure they meet standards.</w:t>
            </w:r>
          </w:p>
          <w:p w14:paraId="09BA5A63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Inspect finished products for defects and report any issues.</w:t>
            </w:r>
          </w:p>
          <w:p w14:paraId="4D2A507F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lastRenderedPageBreak/>
              <w:t>· Adhere to quality control procedures and standards.</w:t>
            </w:r>
          </w:p>
          <w:p w14:paraId="6B5EEB61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Conduct routine maintenance on machines and equipment.</w:t>
            </w:r>
          </w:p>
          <w:p w14:paraId="3378E0E0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Troubleshoot and resolve any issues that arise during the production process.</w:t>
            </w:r>
          </w:p>
          <w:p w14:paraId="3F57B5EF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Follow health and safety guidelines to ensure a safe working environment.</w:t>
            </w:r>
          </w:p>
          <w:p w14:paraId="22EB7362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Comply with company policies and procedures.</w:t>
            </w:r>
          </w:p>
          <w:p w14:paraId="3DB63D1C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Maintain accurate records of production activities.</w:t>
            </w:r>
          </w:p>
          <w:p w14:paraId="13533217" w14:textId="77777777" w:rsidR="0010661C" w:rsidRPr="001D4F9D" w:rsidRDefault="00C616D6">
            <w:pPr>
              <w:pStyle w:val="p"/>
              <w:ind w:left="400"/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pan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  <w:t>· Report any incidents, issues, or improvements to supervisors.</w:t>
            </w:r>
          </w:p>
          <w:p w14:paraId="79B56ACD" w14:textId="77777777" w:rsidR="0010661C" w:rsidRPr="001D4F9D" w:rsidRDefault="00C616D6">
            <w:pPr>
              <w:pStyle w:val="documentskn-mlm1right-boxsectiontitle"/>
              <w:pBdr>
                <w:top w:val="single" w:sz="8" w:space="15" w:color="404040"/>
                <w:right w:val="none" w:sz="0" w:space="20" w:color="auto"/>
              </w:pBdr>
              <w:spacing w:before="300"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Skills</w:t>
            </w:r>
          </w:p>
          <w:tbl>
            <w:tblPr>
              <w:tblStyle w:val="documentskn-mlm1skill"/>
              <w:tblW w:w="0" w:type="auto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88"/>
              <w:gridCol w:w="3588"/>
            </w:tblGrid>
            <w:tr w:rsidR="0010661C" w:rsidRPr="001D4F9D" w14:paraId="70D1EAB8" w14:textId="77777777">
              <w:tc>
                <w:tcPr>
                  <w:tcW w:w="358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FCF417E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spacing w:before="40"/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Verbal communication</w:t>
                  </w:r>
                </w:p>
                <w:p w14:paraId="0D1064E7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Interpersonal skills</w:t>
                  </w:r>
                </w:p>
                <w:p w14:paraId="48FBBB7F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Linguistic skills</w:t>
                  </w:r>
                </w:p>
                <w:p w14:paraId="7C54DF35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Fluent Romanian speaking</w:t>
                  </w:r>
                </w:p>
                <w:p w14:paraId="5F03FFEB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IT skills</w:t>
                  </w:r>
                </w:p>
                <w:p w14:paraId="377DCA64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Proficiency in Microsoft Word</w:t>
                  </w:r>
                </w:p>
                <w:p w14:paraId="6FCA2702" w14:textId="77777777" w:rsidR="0010661C" w:rsidRPr="001D4F9D" w:rsidRDefault="00C616D6">
                  <w:pPr>
                    <w:pStyle w:val="documentskn-mlm1right-boxskillulli"/>
                    <w:numPr>
                      <w:ilvl w:val="0"/>
                      <w:numId w:val="4"/>
                    </w:numPr>
                    <w:pBdr>
                      <w:left w:val="none" w:sz="0" w:space="2" w:color="auto"/>
                    </w:pBdr>
                    <w:ind w:left="240" w:right="20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Written English</w:t>
                  </w:r>
                </w:p>
              </w:tc>
              <w:tc>
                <w:tcPr>
                  <w:tcW w:w="358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4758E9" w14:textId="77777777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spacing w:before="40"/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Spoken English</w:t>
                  </w:r>
                </w:p>
                <w:p w14:paraId="012AACC1" w14:textId="77777777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Ability to work under pressure</w:t>
                  </w:r>
                </w:p>
                <w:p w14:paraId="5D320DE0" w14:textId="77777777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Ability to work within time constraints</w:t>
                  </w:r>
                </w:p>
                <w:p w14:paraId="644B3931" w14:textId="0B4CF7F1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Well </w:t>
                  </w:r>
                  <w:r w:rsidR="00535DC9"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organized</w:t>
                  </w: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, neat and tidy</w:t>
                  </w:r>
                </w:p>
                <w:p w14:paraId="34DE0AE8" w14:textId="77777777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Reliable and hardworking</w:t>
                  </w:r>
                </w:p>
                <w:p w14:paraId="455534A8" w14:textId="77777777" w:rsidR="0010661C" w:rsidRPr="001D4F9D" w:rsidRDefault="00C616D6">
                  <w:pPr>
                    <w:pStyle w:val="documentskn-mlm1right-boxskillpaddedlinenth-last-child1li"/>
                    <w:numPr>
                      <w:ilvl w:val="0"/>
                      <w:numId w:val="5"/>
                    </w:numPr>
                    <w:pBdr>
                      <w:left w:val="none" w:sz="0" w:space="2" w:color="auto"/>
                    </w:pBdr>
                    <w:ind w:left="240" w:hanging="232"/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kn-mlm1right-boxpaddedline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Teamwork</w:t>
                  </w:r>
                </w:p>
              </w:tc>
            </w:tr>
          </w:tbl>
          <w:p w14:paraId="40267EF1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spacing w:before="40"/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Verbal communication</w:t>
            </w:r>
          </w:p>
          <w:p w14:paraId="1FE0C52F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Interpersonal skills</w:t>
            </w:r>
          </w:p>
          <w:p w14:paraId="0CF9698E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Linguistic skills</w:t>
            </w:r>
          </w:p>
          <w:p w14:paraId="57531904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Fluent Romanian speaking</w:t>
            </w:r>
          </w:p>
          <w:p w14:paraId="29F3A3A5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IT skills</w:t>
            </w:r>
          </w:p>
          <w:p w14:paraId="02D9A7B8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Proficiency in Microsoft Word</w:t>
            </w:r>
          </w:p>
          <w:p w14:paraId="7303E8DA" w14:textId="77777777" w:rsidR="0010661C" w:rsidRPr="001D4F9D" w:rsidRDefault="00C616D6">
            <w:pPr>
              <w:pStyle w:val="documentskn-mlm1ulli"/>
              <w:numPr>
                <w:ilvl w:val="0"/>
                <w:numId w:val="6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Written English</w:t>
            </w:r>
          </w:p>
          <w:p w14:paraId="7808D713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spacing w:before="40"/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Spoken English</w:t>
            </w:r>
          </w:p>
          <w:p w14:paraId="062FE99E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Ability to work under pressure</w:t>
            </w:r>
          </w:p>
          <w:p w14:paraId="772213A8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Ability to work within time constraints</w:t>
            </w:r>
          </w:p>
          <w:p w14:paraId="71591C40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Well organised, neat and tidy</w:t>
            </w:r>
          </w:p>
          <w:p w14:paraId="029DA5C9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Reliable and hardworking</w:t>
            </w:r>
          </w:p>
          <w:p w14:paraId="74EDBE19" w14:textId="77777777" w:rsidR="0010661C" w:rsidRPr="001D4F9D" w:rsidRDefault="00C616D6">
            <w:pPr>
              <w:pStyle w:val="documentskn-mlm1ulli"/>
              <w:numPr>
                <w:ilvl w:val="0"/>
                <w:numId w:val="7"/>
              </w:numPr>
              <w:pBdr>
                <w:left w:val="none" w:sz="0" w:space="2" w:color="auto"/>
              </w:pBdr>
              <w:ind w:left="240" w:hanging="232"/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Source Sans Pro" w:hAnsiTheme="minorHAnsi" w:cstheme="minorHAnsi"/>
                <w:vanish/>
                <w:color w:val="404040"/>
                <w:sz w:val="20"/>
                <w:szCs w:val="20"/>
              </w:rPr>
              <w:t>Teamwork</w:t>
            </w:r>
          </w:p>
          <w:p w14:paraId="5FA2BA1F" w14:textId="77777777" w:rsidR="0010661C" w:rsidRPr="001D4F9D" w:rsidRDefault="00C616D6">
            <w:pPr>
              <w:pStyle w:val="documentskn-mlm1right-boxsectiontitle"/>
              <w:pBdr>
                <w:top w:val="single" w:sz="8" w:space="15" w:color="404040"/>
                <w:right w:val="none" w:sz="0" w:space="20" w:color="auto"/>
              </w:pBdr>
              <w:spacing w:before="300"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Accomplishments</w:t>
            </w:r>
          </w:p>
          <w:p w14:paraId="00CB1D8B" w14:textId="77777777" w:rsidR="0010661C" w:rsidRPr="001D4F9D" w:rsidRDefault="00C616D6">
            <w:pPr>
              <w:pStyle w:val="documentskn-mlm1ulli"/>
              <w:numPr>
                <w:ilvl w:val="0"/>
                <w:numId w:val="8"/>
              </w:numPr>
              <w:pBdr>
                <w:left w:val="none" w:sz="0" w:space="20" w:color="auto"/>
              </w:pBdr>
              <w:spacing w:before="40"/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Projects</w:t>
            </w:r>
          </w:p>
          <w:p w14:paraId="0B390EA7" w14:textId="77777777" w:rsidR="0010661C" w:rsidRPr="001D4F9D" w:rsidRDefault="00C616D6">
            <w:pPr>
              <w:pStyle w:val="documentskn-mlm1ulli"/>
              <w:numPr>
                <w:ilvl w:val="0"/>
                <w:numId w:val="8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Presentations</w:t>
            </w:r>
          </w:p>
          <w:p w14:paraId="26F3D624" w14:textId="77777777" w:rsidR="0010661C" w:rsidRPr="001D4F9D" w:rsidRDefault="00C616D6">
            <w:pPr>
              <w:pStyle w:val="documentskn-mlm1ulli"/>
              <w:numPr>
                <w:ilvl w:val="0"/>
                <w:numId w:val="8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Organizing</w:t>
            </w:r>
          </w:p>
          <w:p w14:paraId="736AEE44" w14:textId="77777777" w:rsidR="0010661C" w:rsidRPr="001D4F9D" w:rsidRDefault="00C616D6">
            <w:pPr>
              <w:pStyle w:val="documentskn-mlm1ulli"/>
              <w:numPr>
                <w:ilvl w:val="0"/>
                <w:numId w:val="8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Training</w:t>
            </w:r>
          </w:p>
          <w:p w14:paraId="68439E53" w14:textId="77777777" w:rsidR="0010661C" w:rsidRPr="001D4F9D" w:rsidRDefault="00C616D6">
            <w:pPr>
              <w:pStyle w:val="documentskn-mlm1ulli"/>
              <w:numPr>
                <w:ilvl w:val="0"/>
                <w:numId w:val="8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Solving problems</w:t>
            </w:r>
          </w:p>
          <w:p w14:paraId="051DC2E1" w14:textId="77777777" w:rsidR="0010661C" w:rsidRPr="001D4F9D" w:rsidRDefault="00C616D6">
            <w:pPr>
              <w:pStyle w:val="documentskn-mlm1right-boxsectiontitle"/>
              <w:pBdr>
                <w:top w:val="single" w:sz="8" w:space="15" w:color="404040"/>
                <w:right w:val="none" w:sz="0" w:space="20" w:color="auto"/>
              </w:pBdr>
              <w:spacing w:before="300"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Languages</w:t>
            </w:r>
          </w:p>
          <w:tbl>
            <w:tblPr>
              <w:tblStyle w:val="documentright-boxlangSeclnggparatable"/>
              <w:tblW w:w="0" w:type="auto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438"/>
              <w:gridCol w:w="300"/>
              <w:gridCol w:w="3438"/>
            </w:tblGrid>
            <w:tr w:rsidR="0010661C" w:rsidRPr="001D4F9D" w14:paraId="56B90EA8" w14:textId="77777777">
              <w:tc>
                <w:tcPr>
                  <w:tcW w:w="717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C9D45A" w14:textId="77777777" w:rsidR="0010661C" w:rsidRPr="001D4F9D" w:rsidRDefault="00C616D6">
                  <w:pPr>
                    <w:pStyle w:val="div"/>
                    <w:spacing w:line="23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ectionlangSecparagraphnativeLangParafieldfieldFRFM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Romanian</w:t>
                  </w:r>
                  <w:r w:rsidRPr="001D4F9D">
                    <w:rPr>
                      <w:rStyle w:val="documentsectionlangSecinfotilesecparagraphnativeLangParahide-colon-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  <w:r w:rsidRPr="001D4F9D"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First Language</w:t>
                  </w:r>
                  <w:r w:rsidRPr="001D4F9D">
                    <w:rPr>
                      <w:rStyle w:val="documentlangSecfieldcolon"/>
                      <w:rFonts w:asciiTheme="minorHAnsi" w:eastAsia="Source Sans Pro" w:hAnsiTheme="minorHAnsi" w:cstheme="minorHAnsi"/>
                      <w:vanish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</w:p>
                <w:p w14:paraId="16E47DC1" w14:textId="77777777" w:rsidR="0010661C" w:rsidRPr="001D4F9D" w:rsidRDefault="00C616D6">
                  <w:pPr>
                    <w:pStyle w:val="documentleft-boxlangSecparagraphsinglecolumnlngg-string"/>
                    <w:spacing w:line="2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right-boxsectionlangSecparagraph"/>
                      <w:rFonts w:asciiTheme="minorHAnsi" w:eastAsia="Source Sans Pro" w:hAnsiTheme="minorHAnsi" w:cstheme="minorHAnsi"/>
                      <w:vanish w:val="0"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  <w:tr w:rsidR="0010661C" w:rsidRPr="001D4F9D" w14:paraId="0A3726A4" w14:textId="77777777">
              <w:tc>
                <w:tcPr>
                  <w:tcW w:w="3438" w:type="dxa"/>
                  <w:tcMar>
                    <w:top w:w="1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74300E" w14:textId="77777777" w:rsidR="0010661C" w:rsidRPr="001D4F9D" w:rsidRDefault="00C616D6">
                  <w:pPr>
                    <w:pStyle w:val="div"/>
                    <w:tabs>
                      <w:tab w:val="right" w:pos="3418"/>
                    </w:tabs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ectionlangSecparagraphnativeLangParafieldfieldFRFM"/>
                      <w:rFonts w:asciiTheme="minorHAnsi" w:eastAsia="Source Sans Pro" w:hAnsiTheme="minorHAnsi" w:cstheme="minorHAnsi"/>
                      <w:b w:val="0"/>
                      <w:bCs w:val="0"/>
                      <w:color w:val="404040"/>
                      <w:sz w:val="20"/>
                      <w:szCs w:val="20"/>
                    </w:rPr>
                    <w:t>English</w:t>
                  </w:r>
                  <w:r w:rsidRPr="001D4F9D">
                    <w:rPr>
                      <w:rStyle w:val="documentsectionlangSecinfotilesecparagraphnativeLangParahide-colon-span"/>
                      <w:rFonts w:asciiTheme="minorHAnsi" w:eastAsia="Source Sans Pro" w:hAnsiTheme="minorHAnsi" w:cstheme="minorHAnsi"/>
                      <w:b w:val="0"/>
                      <w:bCs w:val="0"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  <w:r w:rsidRPr="001D4F9D"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ab/>
                    <w:t>B2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</w:p>
                <w:p w14:paraId="48644793" w14:textId="77777777" w:rsidR="0010661C" w:rsidRPr="001D4F9D" w:rsidRDefault="00C616D6">
                  <w:pPr>
                    <w:pStyle w:val="documentfieldsliced-rect"/>
                    <w:spacing w:before="60" w:line="12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right-boxsectionlangSecparagraph"/>
                      <w:rFonts w:asciiTheme="minorHAnsi" w:eastAsia="Source Sans Pro" w:hAnsiTheme="minorHAnsi" w:cstheme="minorHAnsi"/>
                      <w:noProof/>
                      <w:color w:val="404040"/>
                      <w:sz w:val="20"/>
                      <w:szCs w:val="20"/>
                    </w:rPr>
                    <w:drawing>
                      <wp:inline distT="0" distB="0" distL="0" distR="0" wp14:anchorId="34013D0B" wp14:editId="2E8F8F96">
                        <wp:extent cx="2182332" cy="76775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4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332" cy="7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1ABEF9" w14:textId="77777777" w:rsidR="0010661C" w:rsidRPr="001D4F9D" w:rsidRDefault="00C616D6">
                  <w:pPr>
                    <w:spacing w:line="230" w:lineRule="exact"/>
                    <w:textAlignment w:val="auto"/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Upper Intermediate</w:t>
                  </w:r>
                  <w:r w:rsidRPr="001D4F9D">
                    <w:rPr>
                      <w:rStyle w:val="documentlangSecfieldcolon"/>
                      <w:rFonts w:asciiTheme="minorHAnsi" w:eastAsia="Source Sans Pro" w:hAnsiTheme="minorHAnsi" w:cstheme="minorHAnsi"/>
                      <w:vanish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</w:p>
                <w:p w14:paraId="7F1D37DC" w14:textId="77777777" w:rsidR="0010661C" w:rsidRPr="001D4F9D" w:rsidRDefault="00C616D6">
                  <w:pPr>
                    <w:pStyle w:val="documentleft-boxlangSecparagraphsinglecolumnlngg-string"/>
                    <w:spacing w:line="2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right-boxsectionlangSecparagraph"/>
                      <w:rFonts w:asciiTheme="minorHAnsi" w:eastAsia="Source Sans Pro" w:hAnsiTheme="minorHAnsi" w:cstheme="minorHAnsi"/>
                      <w:vanish w:val="0"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EF4F839" w14:textId="77777777" w:rsidR="0010661C" w:rsidRPr="001D4F9D" w:rsidRDefault="0010661C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</w:p>
              </w:tc>
              <w:tc>
                <w:tcPr>
                  <w:tcW w:w="3438" w:type="dxa"/>
                  <w:tcMar>
                    <w:top w:w="1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6E35B94" w14:textId="77777777" w:rsidR="0010661C" w:rsidRPr="001D4F9D" w:rsidRDefault="00C616D6">
                  <w:pPr>
                    <w:pStyle w:val="div"/>
                    <w:tabs>
                      <w:tab w:val="right" w:pos="3418"/>
                    </w:tabs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sectionlangSecparagraphnativeLangParafieldfieldFRFM"/>
                      <w:rFonts w:asciiTheme="minorHAnsi" w:eastAsia="Source Sans Pro" w:hAnsiTheme="minorHAnsi" w:cstheme="minorHAnsi"/>
                      <w:b w:val="0"/>
                      <w:bCs w:val="0"/>
                      <w:color w:val="404040"/>
                      <w:sz w:val="20"/>
                      <w:szCs w:val="20"/>
                    </w:rPr>
                    <w:t>Spanish</w:t>
                  </w:r>
                  <w:r w:rsidRPr="001D4F9D">
                    <w:rPr>
                      <w:rStyle w:val="documentsectionlangSecinfotilesecparagraphnativeLangParahide-colon-span"/>
                      <w:rFonts w:asciiTheme="minorHAnsi" w:eastAsia="Source Sans Pro" w:hAnsiTheme="minorHAnsi" w:cstheme="minorHAnsi"/>
                      <w:b w:val="0"/>
                      <w:bCs w:val="0"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  <w:r w:rsidRPr="001D4F9D"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ab/>
                    <w:t>A1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</w:p>
                <w:p w14:paraId="4B3D116F" w14:textId="77777777" w:rsidR="0010661C" w:rsidRPr="001D4F9D" w:rsidRDefault="00C616D6">
                  <w:pPr>
                    <w:pStyle w:val="documentfieldsliced-rect"/>
                    <w:spacing w:before="60" w:line="12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right-boxsectionlangSecparagraph"/>
                      <w:rFonts w:asciiTheme="minorHAnsi" w:eastAsia="Source Sans Pro" w:hAnsiTheme="minorHAnsi" w:cstheme="minorHAnsi"/>
                      <w:noProof/>
                      <w:color w:val="404040"/>
                      <w:sz w:val="20"/>
                      <w:szCs w:val="20"/>
                    </w:rPr>
                    <w:drawing>
                      <wp:inline distT="0" distB="0" distL="0" distR="0" wp14:anchorId="548436FF" wp14:editId="6F3EB5BE">
                        <wp:extent cx="2182332" cy="76775"/>
                        <wp:effectExtent l="0" t="0" r="0" b="0"/>
                        <wp:docPr id="100006" name="Picture 10000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6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332" cy="7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D2B2E8" w14:textId="77777777" w:rsidR="0010661C" w:rsidRPr="001D4F9D" w:rsidRDefault="00C616D6">
                  <w:pPr>
                    <w:spacing w:line="230" w:lineRule="exact"/>
                    <w:textAlignment w:val="auto"/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span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>Beginner</w:t>
                  </w:r>
                  <w:r w:rsidRPr="001D4F9D">
                    <w:rPr>
                      <w:rStyle w:val="documentlangSecfieldcolon"/>
                      <w:rFonts w:asciiTheme="minorHAnsi" w:eastAsia="Source Sans Pro" w:hAnsiTheme="minorHAnsi" w:cstheme="minorHAnsi"/>
                      <w:vanish/>
                      <w:color w:val="404040"/>
                      <w:sz w:val="20"/>
                      <w:szCs w:val="20"/>
                    </w:rPr>
                    <w:t>:</w:t>
                  </w:r>
                  <w:r w:rsidRPr="001D4F9D">
                    <w:rPr>
                      <w:rStyle w:val="documentlangSecnativeLangParafield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  <w:t xml:space="preserve"> </w:t>
                  </w:r>
                </w:p>
                <w:p w14:paraId="2E26311E" w14:textId="77777777" w:rsidR="0010661C" w:rsidRPr="001D4F9D" w:rsidRDefault="00C616D6">
                  <w:pPr>
                    <w:pStyle w:val="documentleft-boxlangSecparagraphsinglecolumnlngg-string"/>
                    <w:spacing w:line="20" w:lineRule="exact"/>
                    <w:rPr>
                      <w:rStyle w:val="documentright-boxsectionlangSecparagraph"/>
                      <w:rFonts w:asciiTheme="minorHAnsi" w:eastAsia="Source Sans Pro" w:hAnsiTheme="minorHAnsi" w:cstheme="minorHAnsi"/>
                      <w:color w:val="404040"/>
                      <w:sz w:val="20"/>
                      <w:szCs w:val="20"/>
                    </w:rPr>
                  </w:pPr>
                  <w:r w:rsidRPr="001D4F9D">
                    <w:rPr>
                      <w:rStyle w:val="documentright-boxsectionlangSecparagraph"/>
                      <w:rFonts w:asciiTheme="minorHAnsi" w:eastAsia="Source Sans Pro" w:hAnsiTheme="minorHAnsi" w:cstheme="minorHAnsi"/>
                      <w:vanish w:val="0"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00D21F49" w14:textId="77777777" w:rsidR="0010661C" w:rsidRPr="001D4F9D" w:rsidRDefault="00C616D6">
            <w:pPr>
              <w:pStyle w:val="documentskn-mlm1right-boxsectiontitle"/>
              <w:pBdr>
                <w:top w:val="single" w:sz="8" w:space="15" w:color="404040"/>
                <w:right w:val="none" w:sz="0" w:space="20" w:color="auto"/>
              </w:pBdr>
              <w:spacing w:before="300" w:after="120" w:line="340" w:lineRule="atLeast"/>
              <w:ind w:left="400" w:right="400"/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</w:pPr>
            <w:r w:rsidRPr="001D4F9D">
              <w:rPr>
                <w:rStyle w:val="documentskn-mlm1right-box"/>
                <w:rFonts w:asciiTheme="minorHAnsi" w:eastAsia="Montserrat" w:hAnsiTheme="minorHAnsi" w:cstheme="minorHAnsi"/>
                <w:b/>
                <w:bCs/>
                <w:caps/>
                <w:color w:val="404040"/>
                <w:spacing w:val="20"/>
                <w:sz w:val="20"/>
                <w:szCs w:val="20"/>
              </w:rPr>
              <w:t>Career goals</w:t>
            </w:r>
          </w:p>
          <w:p w14:paraId="1806EA1C" w14:textId="77777777" w:rsidR="0010661C" w:rsidRPr="001D4F9D" w:rsidRDefault="00C616D6">
            <w:pPr>
              <w:pStyle w:val="documentskn-mlm1ulli"/>
              <w:numPr>
                <w:ilvl w:val="0"/>
                <w:numId w:val="9"/>
              </w:numPr>
              <w:pBdr>
                <w:left w:val="none" w:sz="0" w:space="20" w:color="auto"/>
              </w:pBdr>
              <w:spacing w:before="40"/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Relevance</w:t>
            </w:r>
          </w:p>
          <w:p w14:paraId="5C4FE0F1" w14:textId="77777777" w:rsidR="0010661C" w:rsidRPr="001D4F9D" w:rsidRDefault="00C616D6">
            <w:pPr>
              <w:pStyle w:val="documentskn-mlm1ulli"/>
              <w:numPr>
                <w:ilvl w:val="0"/>
                <w:numId w:val="9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Challenge</w:t>
            </w:r>
          </w:p>
          <w:p w14:paraId="7F75640D" w14:textId="77777777" w:rsidR="0010661C" w:rsidRPr="001D4F9D" w:rsidRDefault="00C616D6">
            <w:pPr>
              <w:pStyle w:val="documentskn-mlm1ulli"/>
              <w:numPr>
                <w:ilvl w:val="0"/>
                <w:numId w:val="9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Action plan</w:t>
            </w:r>
          </w:p>
          <w:p w14:paraId="648DE2B1" w14:textId="2DC26B18" w:rsidR="0010661C" w:rsidRPr="001D4F9D" w:rsidRDefault="00C616D6" w:rsidP="008C7806">
            <w:pPr>
              <w:pStyle w:val="documentskn-mlm1ulli"/>
              <w:numPr>
                <w:ilvl w:val="0"/>
                <w:numId w:val="9"/>
              </w:numPr>
              <w:pBdr>
                <w:left w:val="none" w:sz="0" w:space="2" w:color="auto"/>
              </w:pBdr>
              <w:ind w:left="640" w:hanging="232"/>
              <w:rPr>
                <w:rStyle w:val="documentskn-mlm1right-box"/>
                <w:rFonts w:asciiTheme="minorHAnsi" w:eastAsia="Source Sans Pro" w:hAnsiTheme="minorHAnsi" w:cstheme="minorHAnsi"/>
                <w:color w:val="404040"/>
                <w:sz w:val="20"/>
                <w:szCs w:val="20"/>
              </w:rPr>
            </w:pPr>
            <w:r w:rsidRPr="001D4F9D">
              <w:rPr>
                <w:rStyle w:val="Strong1"/>
                <w:rFonts w:asciiTheme="minorHAnsi" w:eastAsia="Source Sans Pro" w:hAnsiTheme="minorHAnsi" w:cstheme="minorHAnsi"/>
                <w:b/>
                <w:bCs/>
                <w:color w:val="404040"/>
                <w:sz w:val="20"/>
                <w:szCs w:val="20"/>
              </w:rPr>
              <w:t>Educational advancement</w:t>
            </w:r>
          </w:p>
        </w:tc>
      </w:tr>
    </w:tbl>
    <w:p w14:paraId="6BF8C083" w14:textId="77777777" w:rsidR="009639AF" w:rsidRPr="009639AF" w:rsidRDefault="009639AF" w:rsidP="00526E7F">
      <w:pPr>
        <w:rPr>
          <w:rFonts w:eastAsia="Source Sans Pro"/>
        </w:rPr>
      </w:pPr>
    </w:p>
    <w:sectPr w:rsidR="009639AF" w:rsidRPr="009639AF">
      <w:headerReference w:type="default" r:id="rId11"/>
      <w:footerReference w:type="default" r:id="rId12"/>
      <w:pgSz w:w="11906" w:h="16838"/>
      <w:pgMar w:top="360" w:right="360" w:bottom="36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FB3E4" w14:textId="77777777" w:rsidR="0040322E" w:rsidRDefault="0040322E">
      <w:pPr>
        <w:spacing w:line="240" w:lineRule="auto"/>
      </w:pPr>
      <w:r>
        <w:separator/>
      </w:r>
    </w:p>
  </w:endnote>
  <w:endnote w:type="continuationSeparator" w:id="0">
    <w:p w14:paraId="417CBA40" w14:textId="77777777" w:rsidR="0040322E" w:rsidRDefault="004032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CC742487-9771-4A01-BDE7-74839EB06503}"/>
    <w:embedBold r:id="rId2" w:fontKey="{1BBB16C0-5F1F-4331-B6E8-EB2ABE1CA9E7}"/>
  </w:font>
  <w:font w:name="Montserrat">
    <w:charset w:val="00"/>
    <w:family w:val="auto"/>
    <w:pitch w:val="variable"/>
    <w:sig w:usb0="2000020F" w:usb1="00000003" w:usb2="00000000" w:usb3="00000000" w:csb0="00000197" w:csb1="00000000"/>
    <w:embedBold r:id="rId3" w:fontKey="{439B2D87-7AA0-465D-9813-27819AD8125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BCB91FB-4893-46C6-BAA9-C73D894CCA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636CF" w14:textId="77777777" w:rsidR="0010661C" w:rsidRDefault="00C616D6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3E425" w14:textId="77777777" w:rsidR="0040322E" w:rsidRDefault="0040322E">
      <w:pPr>
        <w:spacing w:line="240" w:lineRule="auto"/>
      </w:pPr>
      <w:r>
        <w:separator/>
      </w:r>
    </w:p>
  </w:footnote>
  <w:footnote w:type="continuationSeparator" w:id="0">
    <w:p w14:paraId="3449E924" w14:textId="77777777" w:rsidR="0040322E" w:rsidRDefault="004032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51C34" w14:textId="77777777" w:rsidR="0010661C" w:rsidRDefault="00C616D6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CBE5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7010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3D6A5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FA35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9894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AABA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B68A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52F4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C6CF3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9282D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7269F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92D9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9E4D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B8D1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2B6EE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A646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CA27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4884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E0471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018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828D5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0A42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8E74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2830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BC806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EEB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0EB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1768B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7CC5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3A36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C5810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3089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DA05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0E84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4BCDA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56EB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47A4A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7C2A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306D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BA57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AEC83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783F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46C2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AD6D1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BFCD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38CC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E92EF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EACF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8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70C1B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FCE5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AC0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C6F9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20CE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35E66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148BE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5EE7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BC92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E45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98B3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D6E27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7A83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CE8F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58542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862D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C84B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7F496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61620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A417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3E5A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8C6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AAB8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31CF4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FE52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7A11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8C0AD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2E1F2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CCFC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A2E4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54EBD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DE37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C5246C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F4B2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9DC94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086B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F8B9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1AA51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DC46D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3E08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7499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321785732">
    <w:abstractNumId w:val="0"/>
  </w:num>
  <w:num w:numId="2" w16cid:durableId="331105633">
    <w:abstractNumId w:val="1"/>
  </w:num>
  <w:num w:numId="3" w16cid:durableId="990600436">
    <w:abstractNumId w:val="2"/>
  </w:num>
  <w:num w:numId="4" w16cid:durableId="1642615953">
    <w:abstractNumId w:val="3"/>
  </w:num>
  <w:num w:numId="5" w16cid:durableId="1127898164">
    <w:abstractNumId w:val="4"/>
  </w:num>
  <w:num w:numId="6" w16cid:durableId="587885828">
    <w:abstractNumId w:val="5"/>
  </w:num>
  <w:num w:numId="7" w16cid:durableId="1489130520">
    <w:abstractNumId w:val="6"/>
  </w:num>
  <w:num w:numId="8" w16cid:durableId="1734503242">
    <w:abstractNumId w:val="7"/>
  </w:num>
  <w:num w:numId="9" w16cid:durableId="191042486">
    <w:abstractNumId w:val="8"/>
  </w:num>
  <w:num w:numId="10" w16cid:durableId="19387057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61C"/>
    <w:rsid w:val="00003A22"/>
    <w:rsid w:val="000A4B28"/>
    <w:rsid w:val="0010661C"/>
    <w:rsid w:val="001D4F9D"/>
    <w:rsid w:val="00223374"/>
    <w:rsid w:val="00240FA0"/>
    <w:rsid w:val="002B0372"/>
    <w:rsid w:val="00315B20"/>
    <w:rsid w:val="00341A24"/>
    <w:rsid w:val="00355398"/>
    <w:rsid w:val="0040322E"/>
    <w:rsid w:val="004759E5"/>
    <w:rsid w:val="00480BC4"/>
    <w:rsid w:val="00482E49"/>
    <w:rsid w:val="00485DA9"/>
    <w:rsid w:val="004C2D23"/>
    <w:rsid w:val="004C6128"/>
    <w:rsid w:val="00526E7F"/>
    <w:rsid w:val="00526F82"/>
    <w:rsid w:val="00535DC9"/>
    <w:rsid w:val="005A34C8"/>
    <w:rsid w:val="005C3E4C"/>
    <w:rsid w:val="00692349"/>
    <w:rsid w:val="0078796F"/>
    <w:rsid w:val="008119A5"/>
    <w:rsid w:val="008A4B6C"/>
    <w:rsid w:val="008A7936"/>
    <w:rsid w:val="008C20D3"/>
    <w:rsid w:val="008C7806"/>
    <w:rsid w:val="008E23A0"/>
    <w:rsid w:val="009639AF"/>
    <w:rsid w:val="00995ABE"/>
    <w:rsid w:val="00A35BD6"/>
    <w:rsid w:val="00A82E6B"/>
    <w:rsid w:val="00AF1476"/>
    <w:rsid w:val="00B03F21"/>
    <w:rsid w:val="00B108A7"/>
    <w:rsid w:val="00B375D8"/>
    <w:rsid w:val="00B745EC"/>
    <w:rsid w:val="00B8187E"/>
    <w:rsid w:val="00BD5EDF"/>
    <w:rsid w:val="00BF7EC6"/>
    <w:rsid w:val="00C616D6"/>
    <w:rsid w:val="00CD6505"/>
    <w:rsid w:val="00D9643C"/>
    <w:rsid w:val="00DB4DA6"/>
    <w:rsid w:val="00E054BC"/>
    <w:rsid w:val="00E602DF"/>
    <w:rsid w:val="00E827EB"/>
    <w:rsid w:val="00EB05CB"/>
    <w:rsid w:val="00FE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E216D"/>
  <w15:docId w15:val="{8024E5C1-7D4D-4030-9716-FF3713C0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m1fontsize">
    <w:name w:val="document_skn-mlm1_fontsize"/>
    <w:basedOn w:val="Normal"/>
    <w:rPr>
      <w:sz w:val="20"/>
      <w:szCs w:val="20"/>
    </w:rPr>
  </w:style>
  <w:style w:type="paragraph" w:customStyle="1" w:styleId="div">
    <w:name w:val="div"/>
    <w:basedOn w:val="Normal"/>
  </w:style>
  <w:style w:type="character" w:customStyle="1" w:styleId="documentskn-mlm1nameSecparagraph">
    <w:name w:val="document_skn-mlm1_nameSec_paragraph"/>
    <w:basedOn w:val="DefaultParagraphFont"/>
    <w:rPr>
      <w:shd w:val="clear" w:color="auto" w:fill="06A4C1"/>
    </w:rPr>
  </w:style>
  <w:style w:type="paragraph" w:customStyle="1" w:styleId="documentskn-mlm1nameSecparagraphdiv">
    <w:name w:val="document_skn-mlm1_nameSec_paragraph &gt; div"/>
    <w:basedOn w:val="Normal"/>
    <w:pPr>
      <w:pBdr>
        <w:left w:val="none" w:sz="0" w:space="31" w:color="auto"/>
        <w:right w:val="none" w:sz="0" w:space="10" w:color="auto"/>
      </w:pBdr>
    </w:pPr>
  </w:style>
  <w:style w:type="paragraph" w:customStyle="1" w:styleId="documentskn-mlm1nameSecparagraphdivnth-last-child1">
    <w:name w:val="document_skn-mlm1_nameSec_paragraph &gt; div_nth-last-child(1)"/>
    <w:basedOn w:val="Normal"/>
    <w:pPr>
      <w:pBdr>
        <w:bottom w:val="none" w:sz="0" w:space="30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m1nameSecparagraphdivnth-last-child1Character">
    <w:name w:val="document_skn-mlm1_nameSec_paragraph &gt; div_nth-last-child(1) Character"/>
    <w:basedOn w:val="DefaultParagraphFont"/>
  </w:style>
  <w:style w:type="character" w:customStyle="1" w:styleId="documentskn-mlm1cntcSecparagraph">
    <w:name w:val="document_skn-mlm1_cntcSec_paragraph"/>
    <w:basedOn w:val="DefaultParagraphFont"/>
    <w:rPr>
      <w:color w:val="FFFFFF"/>
      <w:shd w:val="clear" w:color="auto" w:fill="404040"/>
    </w:rPr>
  </w:style>
  <w:style w:type="paragraph" w:customStyle="1" w:styleId="documentskn-mlm1cntcSecaddress">
    <w:name w:val="document_skn-mlm1_cntcSec_address"/>
    <w:basedOn w:val="Normal"/>
    <w:pPr>
      <w:pBdr>
        <w:top w:val="none" w:sz="0" w:space="5" w:color="auto"/>
        <w:left w:val="none" w:sz="0" w:space="6" w:color="auto"/>
        <w:bottom w:val="none" w:sz="0" w:space="5" w:color="auto"/>
        <w:right w:val="none" w:sz="0" w:space="10" w:color="auto"/>
      </w:pBdr>
    </w:pPr>
  </w:style>
  <w:style w:type="character" w:customStyle="1" w:styleId="documentskn-mlm1addressli">
    <w:name w:val="document_skn-mlm1_address_li"/>
    <w:basedOn w:val="DefaultParagraphFont"/>
  </w:style>
  <w:style w:type="character" w:customStyle="1" w:styleId="inlinebullet">
    <w:name w:val="inlinebullet"/>
    <w:basedOn w:val="DefaultParagraphFont"/>
    <w:rPr>
      <w:rFonts w:ascii="Source Sans Pro" w:eastAsia="Source Sans Pro" w:hAnsi="Source Sans Pro" w:cs="Source Sans Pro"/>
      <w:sz w:val="12"/>
      <w:szCs w:val="12"/>
    </w:rPr>
  </w:style>
  <w:style w:type="table" w:customStyle="1" w:styleId="topcontainer">
    <w:name w:val="topcontainer"/>
    <w:basedOn w:val="TableNormal"/>
    <w:tblPr/>
  </w:style>
  <w:style w:type="character" w:customStyle="1" w:styleId="documentskn-mlm1left-box">
    <w:name w:val="document_skn-mlm1_left-box"/>
    <w:basedOn w:val="DefaultParagraphFont"/>
  </w:style>
  <w:style w:type="paragraph" w:customStyle="1" w:styleId="documentskn-mlm1left-boxsectionnth-child1">
    <w:name w:val="document_skn-mlm1_left-box &gt; section_nth-child(1)"/>
    <w:basedOn w:val="Normal"/>
  </w:style>
  <w:style w:type="paragraph" w:customStyle="1" w:styleId="documentskn-mlm1left-boxsectionnth-child1sectiontitle">
    <w:name w:val="document_skn-mlm1_left-box &gt; section_nth-child(1)_sectiontitle"/>
    <w:basedOn w:val="Normal"/>
  </w:style>
  <w:style w:type="paragraph" w:customStyle="1" w:styleId="documentleft-boxsectionparagraph">
    <w:name w:val="document_left-box_section_paragraph"/>
    <w:basedOn w:val="Normal"/>
    <w:pPr>
      <w:pBdr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ocumentskn-mlm1parentContainersection">
    <w:name w:val="document_skn-mlm1_parentContainer_section"/>
    <w:basedOn w:val="Normal"/>
  </w:style>
  <w:style w:type="paragraph" w:customStyle="1" w:styleId="documentskn-mlm1sectiontitle">
    <w:name w:val="document_skn-mlm1_sectiontitle"/>
    <w:basedOn w:val="Normal"/>
    <w:pPr>
      <w:pBdr>
        <w:top w:val="single" w:sz="8" w:space="15" w:color="404040"/>
        <w:right w:val="none" w:sz="0" w:space="20" w:color="auto"/>
      </w:pBdr>
      <w:spacing w:line="340" w:lineRule="atLeast"/>
    </w:pPr>
    <w:rPr>
      <w:rFonts w:ascii="Montserrat" w:eastAsia="Montserrat" w:hAnsi="Montserrat" w:cs="Montserrat"/>
      <w:b/>
      <w:bCs/>
      <w:caps/>
      <w:spacing w:val="20"/>
      <w:sz w:val="28"/>
      <w:szCs w:val="28"/>
    </w:rPr>
  </w:style>
  <w:style w:type="paragraph" w:customStyle="1" w:styleId="documentskn-mlm1educSecparagraphfirstparagraph">
    <w:name w:val="document_skn-mlm1_educSec_paragraph_firstparagraph"/>
    <w:basedOn w:val="Normal"/>
  </w:style>
  <w:style w:type="paragraph" w:customStyle="1" w:styleId="documentskn-mlm1dispBlk">
    <w:name w:val="document_skn-mlm1_dispBlk"/>
    <w:basedOn w:val="Normal"/>
  </w:style>
  <w:style w:type="character" w:customStyle="1" w:styleId="documentskn-mlm1txtBold">
    <w:name w:val="document_skn-mlm1_txtBold"/>
    <w:basedOn w:val="DefaultParagraphFont"/>
    <w:rPr>
      <w:b/>
      <w:bCs/>
    </w:rPr>
  </w:style>
  <w:style w:type="paragraph" w:customStyle="1" w:styleId="documentskn-mlm1ulli">
    <w:name w:val="document_skn-mlm1_ul_li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ocumentskn-mlm1left-boxParagraph">
    <w:name w:val="document_skn-mlm1_left-box Paragraph"/>
    <w:basedOn w:val="Normal"/>
    <w:pPr>
      <w:pBdr>
        <w:top w:val="none" w:sz="0" w:space="15" w:color="auto"/>
        <w:bottom w:val="none" w:sz="0" w:space="15" w:color="auto"/>
      </w:pBdr>
    </w:pPr>
  </w:style>
  <w:style w:type="character" w:customStyle="1" w:styleId="documentskn-mlm1right-box">
    <w:name w:val="document_skn-mlm1_right-box"/>
    <w:basedOn w:val="DefaultParagraphFont"/>
  </w:style>
  <w:style w:type="paragraph" w:customStyle="1" w:styleId="documentskn-mlm1right-boxsectionnth-child1">
    <w:name w:val="document_skn-mlm1_right-box &gt; section_nth-child(1)"/>
    <w:basedOn w:val="Normal"/>
  </w:style>
  <w:style w:type="paragraph" w:customStyle="1" w:styleId="documentskn-mlm1right-boxsectionnth-child1sectiontitle">
    <w:name w:val="document_skn-mlm1_right-box &gt; section_nth-child(1)_sectiontitle"/>
    <w:basedOn w:val="Normal"/>
  </w:style>
  <w:style w:type="paragraph" w:customStyle="1" w:styleId="documentskn-mlm1exprSecparagraphfirstparagraph">
    <w:name w:val="document_skn-mlm1_exprSec_paragraph_firstparagraph"/>
    <w:basedOn w:val="Normal"/>
  </w:style>
  <w:style w:type="paragraph" w:customStyle="1" w:styleId="documentskn-mlm1right-boxsinglecolumn">
    <w:name w:val="document_skn-mlm1_right-box_singlecolumn"/>
    <w:basedOn w:val="Normal"/>
  </w:style>
  <w:style w:type="paragraph" w:customStyle="1" w:styleId="documentskn-mlm1exprSecsinglecolumndispBlknotnth-last-child1">
    <w:name w:val="document_skn-mlm1_exprSec_singlecolumn_dispBlk_not(:nth-last-child(1))"/>
    <w:basedOn w:val="Normal"/>
    <w:pPr>
      <w:pBdr>
        <w:bottom w:val="none" w:sz="0" w:space="3" w:color="auto"/>
      </w:pBdr>
    </w:pPr>
  </w:style>
  <w:style w:type="paragraph" w:customStyle="1" w:styleId="documentskn-mlm1right-boxsectiontitle">
    <w:name w:val="document_skn-mlm1_right-box_sectiontitle"/>
    <w:basedOn w:val="Normal"/>
    <w:pPr>
      <w:pBdr>
        <w:left w:val="none" w:sz="0" w:space="20" w:color="auto"/>
      </w:pBdr>
    </w:pPr>
  </w:style>
  <w:style w:type="paragraph" w:customStyle="1" w:styleId="documentskn-mlm1right-boxsectionhiltSecparagraph">
    <w:name w:val="document_skn-mlm1_right-box_section_hiltSec_paragraph"/>
    <w:basedOn w:val="Normal"/>
  </w:style>
  <w:style w:type="paragraph" w:customStyle="1" w:styleId="documentskn-mlm1sectionhiltSecsinglecolumn">
    <w:name w:val="document_skn-mlm1_section_hiltSec_singlecolumn"/>
    <w:basedOn w:val="Normal"/>
  </w:style>
  <w:style w:type="character" w:customStyle="1" w:styleId="documentskn-mlm1right-boxpaddedline">
    <w:name w:val="document_skn-mlm1_right-box_paddedline"/>
    <w:basedOn w:val="DefaultParagraphFont"/>
  </w:style>
  <w:style w:type="paragraph" w:customStyle="1" w:styleId="documentskn-mlm1right-boxskillulli">
    <w:name w:val="document_skn-mlm1_right-box_skill_ul_li"/>
    <w:basedOn w:val="Normal"/>
    <w:pPr>
      <w:pBdr>
        <w:right w:val="none" w:sz="0" w:space="10" w:color="auto"/>
      </w:pBdr>
    </w:pPr>
  </w:style>
  <w:style w:type="character" w:customStyle="1" w:styleId="documentskn-mlm1right-boxskillulliCharacter">
    <w:name w:val="document_skn-mlm1_right-box_skill_ul_li Character"/>
    <w:basedOn w:val="DefaultParagraphFont"/>
  </w:style>
  <w:style w:type="paragraph" w:customStyle="1" w:styleId="documentskn-mlm1right-boxskillpaddedlinenth-last-child1li">
    <w:name w:val="document_skn-mlm1_right-box_skill_paddedline_nth-last-child(1)_li"/>
    <w:basedOn w:val="Normal"/>
  </w:style>
  <w:style w:type="character" w:customStyle="1" w:styleId="documentskn-mlm1right-boxskillpaddedlinenth-last-child1liCharacter">
    <w:name w:val="document_skn-mlm1_right-box_skill_paddedline_nth-last-child(1)_li Character"/>
    <w:basedOn w:val="DefaultParagraphFont"/>
  </w:style>
  <w:style w:type="table" w:customStyle="1" w:styleId="documentskn-mlm1skill">
    <w:name w:val="document_skn-mlm1_skill"/>
    <w:basedOn w:val="TableNormal"/>
    <w:tblPr/>
  </w:style>
  <w:style w:type="paragraph" w:customStyle="1" w:styleId="documentparentContainersectionnotmulti-para-hiltmulti-para-opt">
    <w:name w:val="document_parentContainer_section_not(.multi-para-hilt)_multi-para-opt"/>
    <w:basedOn w:val="Normal"/>
    <w:rPr>
      <w:vanish/>
    </w:rPr>
  </w:style>
  <w:style w:type="paragraph" w:customStyle="1" w:styleId="documentskn-mlm1txtBoldParagraph">
    <w:name w:val="document_skn-mlm1_txtBold Paragraph"/>
    <w:basedOn w:val="Normal"/>
    <w:rPr>
      <w:b/>
      <w:bCs/>
    </w:rPr>
  </w:style>
  <w:style w:type="character" w:customStyle="1" w:styleId="documentskn-mlm1right-boxsectiontitleCharacter">
    <w:name w:val="document_skn-mlm1_right-box_sectiontitle Character"/>
    <w:basedOn w:val="DefaultParagraphFont"/>
  </w:style>
  <w:style w:type="character" w:customStyle="1" w:styleId="documentright-boxsectionlangSecparagraph">
    <w:name w:val="document_right-box_section_langSec_paragraph"/>
    <w:basedOn w:val="DefaultParagraphFont"/>
  </w:style>
  <w:style w:type="character" w:customStyle="1" w:styleId="documentlangSecnativeLangParafield">
    <w:name w:val="document_langSec_nativeLangPara_field"/>
    <w:basedOn w:val="DefaultParagraphFont"/>
  </w:style>
  <w:style w:type="character" w:customStyle="1" w:styleId="documentsectionlangSecparagraphnativeLangParafieldfieldFRFM">
    <w:name w:val="document_section_langSec_paragraph_nativeLangPara_field_fieldFRFM"/>
    <w:basedOn w:val="DefaultParagraphFont"/>
    <w:rPr>
      <w:b/>
      <w:bCs/>
    </w:rPr>
  </w:style>
  <w:style w:type="character" w:customStyle="1" w:styleId="documentsectionlangSecinfotilesecparagraphnativeLangParahide-colon-span">
    <w:name w:val="document_section_langSec_infotilesec_paragraph_nativeLangPara_hide-colon-span"/>
    <w:basedOn w:val="DefaultParagraphFont"/>
    <w:rPr>
      <w:b/>
      <w:bCs/>
    </w:rPr>
  </w:style>
  <w:style w:type="character" w:customStyle="1" w:styleId="documentlangSecfieldcolon">
    <w:name w:val="document_langSec_field_colon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ocumentleft-boxlangSecparagraphsinglecolumnlngg-string">
    <w:name w:val="document_left-box_langSec_paragraph_singlecolumn_lngg-string"/>
    <w:basedOn w:val="Normal"/>
    <w:rPr>
      <w:vanish/>
    </w:rPr>
  </w:style>
  <w:style w:type="character" w:customStyle="1" w:styleId="documentleft-boxlangSecparagraphsinglecolumnlngg-stringCharacter">
    <w:name w:val="document_left-box_langSec_paragraph_singlecolumn_lngg-string Character"/>
    <w:basedOn w:val="DefaultParagraphFont"/>
    <w:rPr>
      <w:vanish/>
    </w:rPr>
  </w:style>
  <w:style w:type="paragraph" w:customStyle="1" w:styleId="documentfieldsliced-rect">
    <w:name w:val="document_field + sliced-rect"/>
    <w:basedOn w:val="Normal"/>
  </w:style>
  <w:style w:type="character" w:customStyle="1" w:styleId="documentfieldsliced-rectCharacter">
    <w:name w:val="document_field + sliced-rect Character"/>
    <w:basedOn w:val="DefaultParagraphFont"/>
  </w:style>
  <w:style w:type="table" w:customStyle="1" w:styleId="documentright-boxlangSeclnggparatable">
    <w:name w:val="document_right-box_langSec_lnggparatable"/>
    <w:basedOn w:val="TableNormal"/>
    <w:tblPr/>
  </w:style>
  <w:style w:type="table" w:customStyle="1" w:styleId="documentskn-mlm1parentContainer">
    <w:name w:val="document_skn-mlm1_parentContainer"/>
    <w:basedOn w:val="TableNormal"/>
    <w:tblPr/>
  </w:style>
  <w:style w:type="character" w:styleId="HTMLCode">
    <w:name w:val="HTML Code"/>
    <w:basedOn w:val="DefaultParagraphFont"/>
    <w:uiPriority w:val="99"/>
    <w:semiHidden/>
    <w:unhideWhenUsed/>
    <w:rsid w:val="002233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2D9F2-97D0-4779-9EE8-89FECD54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2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Marian - Cosmin  Raducu</vt:lpstr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Marian - Cosmin  Raducu</dc:title>
  <dc:creator>Marian Raducu</dc:creator>
  <cp:lastModifiedBy>Marian Raducu</cp:lastModifiedBy>
  <cp:revision>34</cp:revision>
  <dcterms:created xsi:type="dcterms:W3CDTF">2025-06-08T19:07:00Z</dcterms:created>
  <dcterms:modified xsi:type="dcterms:W3CDTF">2025-06-11T12:00:00Z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9f5f73b3-37ee-4485-94e7-ddc6b4dc41b7</vt:lpwstr>
  </property>
  <property fmtid="{D5CDD505-2E9C-101B-9397-08002B2CF9AE}" pid="3" name="x1ye=0">
    <vt:lpwstr>oFQAAB+LCAAAAAAABAAUm0WS40AUBQ+khZiWYmbWTswW4+mnZ+V2hEOWq+q/l+lwUwiDMgLGswxLMRAHiyTNcLiAMzCKcSRPAvZUMEbYl42u8v0M86MVrknId0S6/ASOxyaB8dh2UvasDStI8wlABNK5OqGMHl5cpkMvSlm4vJYQV0a8mUgCD1++iKq6kbtLbQvR+8HkjQ52GvnkkSPgRrzgshkXIM5+pw0i/c3bJAeAIk3ZmGrMy3GP4cqEF8J</vt:lpwstr>
  </property>
  <property fmtid="{D5CDD505-2E9C-101B-9397-08002B2CF9AE}" pid="4" name="x1ye=1">
    <vt:lpwstr>u/nclMR0L+4e487Hh6q8PBy6yx2tVcpNkbws/29fF1cQl4ZTNNXQiLySLBitfXbVPXNYvcLBZHInPw6O/Kwk5THhRQw2yaWYQoGtPfOhXiylZNhkm345jNtuAjFigr2IrpQdIZuqjeWBamEjAGsXPuZU7Lcu7XYhtMB2LBPJNiCA7lZqqRiod7r2vt39Zb4sPz7ljngufBExGFzjFN38yC7HVvkIwCcQCa5Gj9nADfK/navofJJYCxYynSZjA5L</vt:lpwstr>
  </property>
  <property fmtid="{D5CDD505-2E9C-101B-9397-08002B2CF9AE}" pid="5" name="x1ye=10">
    <vt:lpwstr>ekUvOz3Bpq534nQ6JvfOQzXx7zk7/YtXeqEjWhx5flxRui6Q8gee7lVXwMaDNP1e4/7imOqo5TSKeivgNKFwksw1mnRyJcH9/TrgC5lsxSIIQu9o4oQfHflrIKSFuzDbTe/RbPdLikpzG316QmsQp6zWSG5r05TQZklHqW6MhZW85qm+ySk8fqkVIBef9ZZlpWyoy0XGEwv4iRXA1agpba1r1ax+DC8UEf71DiFQk4OtwKAUcQsttquEDBBFz2I</vt:lpwstr>
  </property>
  <property fmtid="{D5CDD505-2E9C-101B-9397-08002B2CF9AE}" pid="6" name="x1ye=11">
    <vt:lpwstr>VuvxdewFVhe4QuflwhX8jglvJ9vK3EcI0A39Rg2kWO4XF7r+4iW9z1U4QkJsH8l/PQW++E9Kp+vPmobXKmnJUmw5oguw8/cX6CbLA4eGk5/JSBSEG3HqL5KWgCO/I/6JjUg3SY2BHUBI7cM2by2Vb4MK34OLLLFoN1OZTv0vN7Ie9T5dSLcraO1D4xsDvc1so/xoO9PcjcChMJ9yUVq+dmf+9Ytryzj5t6x+YGFVQ18FKZtnPBDPD+QeUlHZYw/</vt:lpwstr>
  </property>
  <property fmtid="{D5CDD505-2E9C-101B-9397-08002B2CF9AE}" pid="7" name="x1ye=12">
    <vt:lpwstr>g9BRGboQYvxxMzw7eZVL0KdFLX0gvV9usN7KQRq3pcUTYpeU4U81g9+2iy8z8EjXaj9iCbrxRQ6tA+uwp8Widz6ZX/xV0z0anRTkKUHnguINESf+5x9Qu5mZYTZ1zNkB9VI5VOs3AsrDV3ZyOU3mMoY9v+L1tgWb7gfIA0Xh3K8tI2z2+TTVX2Kq2tt/U5+OJ/A8Uu9DMEYU94xA/BriCX8e11ZRXLFgGBzdkwnlorTfsX67UUQYSDDcpHtKFT2</vt:lpwstr>
  </property>
  <property fmtid="{D5CDD505-2E9C-101B-9397-08002B2CF9AE}" pid="8" name="x1ye=13">
    <vt:lpwstr>ESMenEdEj4wc1gkc0fo2tzt96Gzrcvb0OvYeozISVHsSpXfFvk7VDvKYMAJICVMb+WFc9ofGMlZuhzQXzkTCCc3YnCH7GLGx7zs9jWOsipiTjbSAIE1X8RJP8/tsX2C8ac8/0inFKbNIsBFfdQ0yJsK2gCPReXuwZFToGQAsV2S29aRh5bXB0tcPHwUhrZW4AnEZ898zrfVX35ag0TUbPWRq8Xsf7QOnTfJtBgI3/mlFYajJ4BqxbQmHyemuQax</vt:lpwstr>
  </property>
  <property fmtid="{D5CDD505-2E9C-101B-9397-08002B2CF9AE}" pid="9" name="x1ye=14">
    <vt:lpwstr>TlUHUiyDVmSoQklAF+GpTLMuX3ExKYp0W8XFCa61fpmDZ+hlnLowXR9egj2SM6+CtxHxI15zcggzMuOJQFT2EUwvyXaVAGZ59hgUYkx3/gVdvV2xFwYTJK728txR8SL5DBrWCwJnWxm0L78Nk2bjDPDw435A+TFTh/hcT14T+Chg9FPNcYsZU7eqwMai2P9/Gf0HEyUIhfiEhq5Ga5Aj0ZMrsvA5EOzWxsezjWcSNFU/K4qlM/+EsreTMa5c8B6</vt:lpwstr>
  </property>
  <property fmtid="{D5CDD505-2E9C-101B-9397-08002B2CF9AE}" pid="10" name="x1ye=15">
    <vt:lpwstr>jdAKdcjKH+cFa4T2gd5YPGZV+WpRRqkm+xzn2mNy1/a3JTFwOuw8t6XiBUxLy/6/sESi6GjOVTPgcchl9+rHh0CpIZB++dJ2GXpOVmVjlOQsqQMprwct/0xGj5kd8vL6JRGy6OnqDQa9dexqXOyJIvvxa2PERotTjy8wE+va9Y3ndq27o5Zk1rJSp0zoR6RUA3/CqyY/OZzucIX6pFNJmiGVp6RoAPTgAPBzh/qLPZfNTe/45X/TqHbrmyEqV1c</vt:lpwstr>
  </property>
  <property fmtid="{D5CDD505-2E9C-101B-9397-08002B2CF9AE}" pid="11" name="x1ye=16">
    <vt:lpwstr>q/dF0leXO2sV+Kd5GMpfi37HLTzl320FYrJGsJ7olYh6WykZsfqQiAsKQ31FaJjzVyYkMd+3LR5+38eAEwjSLU4nczieS9N1qu5W/SSRSDq6e+hJU5inUrX/TVrvsFRi/BBtOxEL1ciBV7DOURnUDiRKe488jdJHGhAvvYH+h0jPQb0KvY6iwz6gxsZ1h5ppx8c9KPcJQbOWwtNQdmmLqak29BIVpv0Uj0X/XqFLObx0Pznvmo5kbm1P5LT982K</vt:lpwstr>
  </property>
  <property fmtid="{D5CDD505-2E9C-101B-9397-08002B2CF9AE}" pid="12" name="x1ye=17">
    <vt:lpwstr>xKzoC1ACjPr4UoVpCTDz3zpwze8nvLaiUrZtYpTDiCS0PeDWnhCXrSpiufzkZcirABfEfhySc5GtrQ75nMbKSy3cVQ5ju35Gjm7jpZx4xU13kPGPZgAf0v1FUWtskePSEmqFBNbmGn00UHYyQShjV+6k/dWfgidaIsDicg84azSqm7PQk/9Qoi0Eu/9PsOuz40PpxvgkLZXmiQeKZ27ZYcXHGvXrIEib2QFxU8PlABPWjHGufn0Rm0NKEbgvXcQ</vt:lpwstr>
  </property>
  <property fmtid="{D5CDD505-2E9C-101B-9397-08002B2CF9AE}" pid="13" name="x1ye=18">
    <vt:lpwstr>blxGoEm1MPNtpmyS1VGzqxyYMO9dXw1tmXWgF2fIV92mdhBNEHf0uLYrtIAhWwJ4nV14TfE3osj+39Sxmm4NI9ePShEXJxyW5d30LPkJNMab5NKQ8QR5JnBzUZZEBJIbdhv2wVQI5+8ElW+XZBze31NhkyYmhPzUmv/yIK25CsGzneTe1LNZ9HVxmIhTK7gw0flMUtUngKsTWhbXN/688zn6Le4ovoQ4ces9f+M1t5JPG0nOFHSB9Ul+XcLb+Rj</vt:lpwstr>
  </property>
  <property fmtid="{D5CDD505-2E9C-101B-9397-08002B2CF9AE}" pid="14" name="x1ye=19">
    <vt:lpwstr>kdQ+CLE5zF0vuPzwkwIWYGvHb0CR5Muh/C27ZSzqC7nEadkhTrcfhbpTilr88R0KQR0L4VQGkPiVxrabHI9vEnUEuSxdzcs85NGZNKGPA4lNnnMJzsUekAQZD6DXyzcpW8lI7oQPcaOaI5pH/rlBmEzZ5IcXC4y2/GBg8u2QUM/mj2uLq6TVliAB+yKkveT3Zvv9ovh6i4wWTXuUgKX4rN8VV12wOWVIqIxSRe6ghRipP6kFKG36SLsWMWak1r+</vt:lpwstr>
  </property>
  <property fmtid="{D5CDD505-2E9C-101B-9397-08002B2CF9AE}" pid="15" name="x1ye=2">
    <vt:lpwstr>injXoNVLugVwQQ2dZS5CHCg3xp01bi5acLUIoPA6VyRoMeOeWUkJhcQrBx9kLazK0lIprSulQOvt1F+9CxEp0sUiq/DPr1Yt9ATAwDUxnBx9rg6mxhEgZd8APTdNVQVC0SOUBybtafBN7yAC0HBH5KMc4TsTRXuIGrrxH1VJyVFCo6BLi+Actc1rSChvmdGnuoOoNODvUGZDyv+1vRuWGpofzTXbsaIxd1Oip/oYuzS0aOnw6Ghhem3vSwyUvkn</vt:lpwstr>
  </property>
  <property fmtid="{D5CDD505-2E9C-101B-9397-08002B2CF9AE}" pid="16" name="x1ye=20">
    <vt:lpwstr>jlDWRhZS1LuKSsVJ/4RnD8HH0DOr85YKQUFUpuewIQkQMHOc7dDFAyxWoKINWFe46xX/86aiA7SbYA/QiMmvXai2k4rlPBrdBptXdbqFYpN3AQGaGeEo2AKB0PAaGH6/EjVpyKTs1V+DGcPFwfoZGIi3MtZaP4nbppj2MzVd8XIC4gXRAE5plG2sMWS4a9wrf9SERTduOLGw24u/s6XwbPnb2svezuJl60QdRhZuzL6mzQy9VVcM8sgMfPn6K9f</vt:lpwstr>
  </property>
  <property fmtid="{D5CDD505-2E9C-101B-9397-08002B2CF9AE}" pid="17" name="x1ye=21">
    <vt:lpwstr>XzgvRzEuAv8acoiD47GVsujQOC7DOfn7Ao1eY06In7h66T3d3iXa3mscgSTYYX7cCApimJaQBokqqwdLagJNUjcG/7GkkL1mSHP0STtQZAcvnaqdQ629P1olH9zX+WWK4LM2lnN2VlaYNN16uEynK8Z6adTr+140J4UxR9mmFLndzT+fDsKvlj/1JWvXjkaDDW8BtMpGzfq2Gjl1buw6h4Ab4o0lTxxKnKm0OEPeSUf9gAw+MEVpWBOASdlMWf5</vt:lpwstr>
  </property>
  <property fmtid="{D5CDD505-2E9C-101B-9397-08002B2CF9AE}" pid="18" name="x1ye=22">
    <vt:lpwstr>naPRrNZxAbzNHnAXn1ItAKPFsK+2/6/dGJLNKo/3T9EjYyjhONF8MCmMmJsn7Vg4N6FOvTaGhjCIjrHxKYxwBjqMphlWJ7+zmBCcUYpd+8A5Y8HDQm2x29x7R/4nSTpNm/HXfFuhD+SZmiaLxaaYg94cg5AkuPAB7JDVwOPd/kSTWNtmnM1h1P2ZvA2mi32+13TkxCqH3Yh1LQDw+k/m061w+2esI0Vyc/8fwrxmA/2ek1ZADYCv9dPccbKUmaC</vt:lpwstr>
  </property>
  <property fmtid="{D5CDD505-2E9C-101B-9397-08002B2CF9AE}" pid="19" name="x1ye=23">
    <vt:lpwstr>QOEp7pxNCmtUqTjYDFns9KSKMiWv5AtDp2UvY4+aFi2mT4JrnYyU6266eeYyQxwWYdb7Iw5fm1ltjrgl6NkNrhtoNW6fneEJC24I05o/1nlcqOEOSqUFTnyHIL7zLRNJZNP75Z7nWs3bMp1UlKABoel/16wTY/2GTO2hO8DScR/fSMTz7isv7xQBHJDkLNvsPrTT8St7b8eMa/+AysqtBdDIoIb8jVR+SuRv4Plsx5pwilzwRe7J9myRWca3Ywp</vt:lpwstr>
  </property>
  <property fmtid="{D5CDD505-2E9C-101B-9397-08002B2CF9AE}" pid="20" name="x1ye=24">
    <vt:lpwstr>gKLHBy+Y3lWD0iQO2RqmEouGlCp1vKP4PavO1u1ib0TCh7c3C6laMYV9R2LihOd5jJQxoLRYRQ2XNDwkO7QdQn0Fpr6ImLcmgsOPbuQ/T+pRSuN64wvp/A8YqwHka57A735MmedOKk+7XlHoyLZK0O2ygv09uHerRqZ2YhlJc794So1g3FJbWGmHd6Tbgizmj45WiV6WhWGXydOslL+ss6vfb2hnBv+W0GzVmsI4NzXJiJC3t1X4sSnKlIAJAfx</vt:lpwstr>
  </property>
  <property fmtid="{D5CDD505-2E9C-101B-9397-08002B2CF9AE}" pid="21" name="x1ye=25">
    <vt:lpwstr>jpNwFVQQQ5YLY9FuvCKUrsT5SMNWYB3YsR48xid6FuK5WwnVbbStcBMkc0ZtYuTFDUzxXS/6emi8ZgmwMeE2E5rEa9EStNWZu/PEomvVnFiTPBf6h+KrYqKKTaCq+Iu3DC22C+flhL7oyYQGjTtNdk1FioTJDC4hPeqw7ne+CrV1HBjqUZZ9A3fhkh2f2R2tIi6saZrWrD5bPpLcUXQJQws/6a4fiX9yeHysHKjn7h65bssn/Cb8tk8A56xYFQq</vt:lpwstr>
  </property>
  <property fmtid="{D5CDD505-2E9C-101B-9397-08002B2CF9AE}" pid="22" name="x1ye=26">
    <vt:lpwstr>UBc83GDAMaXYTZuf1LA6/Hi8FnlLkAdnckJ1dVN2yOYcXxWw7bpvDfU/nNg+vCrVYTcFdGNzWzVFnset7yeO9lg7TO4ZzDE7iFyctYBbmwuOExyhojovNjOBqPOsPXBsBekelSjVcws79xxQI72bqeYdRtg03bG+grjZCdE3ijD4zHiggjXPI8ZM1Ru/0FVMwMExXufwh0EX9xxfYN6LB7NZNMhImDEqqLrEv0X5wo2HB+aJEXDeG4mop+1nYfI</vt:lpwstr>
  </property>
  <property fmtid="{D5CDD505-2E9C-101B-9397-08002B2CF9AE}" pid="23" name="x1ye=27">
    <vt:lpwstr>Uv06AbPSoJKGrQ0awITAMW2MSj99NlIozma1vMEcSN3iULFvOIIRBzgsR4lXLkt59x5V/zv0DPBfHjM7qsjMSW0pOUm7oFe3RW70GayZP8NIfi77OIPduoCaXCau4cwsEYvhDbiMy3Lbul61XDrThoyhGnQUJO8jaO79dF824hb0eRGKZwUOr/0fGaAl2TWTYA6jGsrbR7xecuy5oNt8B/C4mQGQ1lw96c24fbkTwS/39/GFn+nf1aDiK2wHa8K</vt:lpwstr>
  </property>
  <property fmtid="{D5CDD505-2E9C-101B-9397-08002B2CF9AE}" pid="24" name="x1ye=28">
    <vt:lpwstr>WqaRDModaF1OYvNGqD+PbWBeMy5S45DPrCSWzwjTTkXev3G5KZmllHkh1c4gU6ZazRrggEYWVjDHL/KPWgVpFIWGhw1cUjNeoi62A1IquQdYCD3m28hF/9nUVZpuBWcggtzw3eDjr4QrwMq5a7VdMWt88hfDMnXGWHFnUrKo+kdFP64WLGiiGbG2+FjptXA7YleLwEIKEu1vu9wwzpcPcT+lu9sO334GBUqpDhnkdobYjd1QtkjZ4nrkWfPpfta</vt:lpwstr>
  </property>
  <property fmtid="{D5CDD505-2E9C-101B-9397-08002B2CF9AE}" pid="25" name="x1ye=29">
    <vt:lpwstr>J9Uf11InLfKsr20OA5StnenwTxv25/JhPKPzzLkFnGkEeV+yAX8gUpfjtkRZF7jszEWy7zG6ErJ/+VN6p860lcdwS24V4+MNFjTDekq4FgSolYHLJq6v/OrPB/bmfx1kzJ1ch9YR1o9+7rIjlx+UCsV7MZYHU9tQ/X+P9PSU9d7eRK7YMfwqD5W6eYIr5SKp11rCNYObmyAvlCi9cWfrN7IrAnqkfXKNJ+JUYIt4Kcb+nNU+byRD1uDsvEOMSbc</vt:lpwstr>
  </property>
  <property fmtid="{D5CDD505-2E9C-101B-9397-08002B2CF9AE}" pid="26" name="x1ye=3">
    <vt:lpwstr>7u1cqJhZ4CBAzb0i8npIdoxvJwmAQlAt45g7wOQKnZRaAMBrkz6RRUF+fiWPK2Y0Ax0LXcUATrtWsY6PhGSLG4maY0G0uMgwaz0pWBg7tOKQ0MPKOWv5PP3QwRmV9mQ2O3rzvGyxIsq6irIdBNjuQqXDBZBcpmFAfygcyathShZHah3decYztyqsLIFekplbBSf1TiKcnDKr9pJ/wSMoWvo1y6u/sjzBJ8ksbQk4gAjVsu7DkfylVXws4bXju/r</vt:lpwstr>
  </property>
  <property fmtid="{D5CDD505-2E9C-101B-9397-08002B2CF9AE}" pid="27" name="x1ye=30">
    <vt:lpwstr>J69hsmjsxto4hsA8vzTcXjMOo3Get/k40BVVdluvN7pPD0nVvC0vqVr2j3TSuoMY8W4/ePSMLwYKjNp3cuk+iaCJSzF1FKUu09+UQjUUIWK3rJs59oi1pfmSeoPmO2BTSLzdqVs/5D8BUrP2rJ0bpwaX3KZH4s2NXRuNOVxXWCjrzfd+76gaa1EzIqlKZUPwrfY9H4yhEDMGSC5QHdb5/A3akPwByNt2+oqN34BxGClLSJGNfui/f7OQ/bvs+z2</vt:lpwstr>
  </property>
  <property fmtid="{D5CDD505-2E9C-101B-9397-08002B2CF9AE}" pid="28" name="x1ye=31">
    <vt:lpwstr>PbX2jFxGr7G61McuO62gtH7wU89HMG/sIJK7hUhyRmoy/Ilae+OyPhJcM10JY/bfPguETDDFQHuNxNQX0rziriP6T3eis7NsthtxBmSh/e3gzFSGtyoRgmb7KLNIzlgkOWKqgO+jGtWoa+8r8PO9aneMtXDt1ghZuhrLPfPuadYGi8HPj9n+GoL56UzLC8QD/jKXhESlpI7qztTzfvOUAPOoJcUiSdT/x5zVW71sAKgBRCEpid6Qd0/BSiG4dlv</vt:lpwstr>
  </property>
  <property fmtid="{D5CDD505-2E9C-101B-9397-08002B2CF9AE}" pid="29" name="x1ye=32">
    <vt:lpwstr>IybAA898Tbr9HvR6cgOQLQvoaVTf7pNK628dTzL0EccrD6Rh3j8GEdshrDY7j2zFkyExtYa/QKJeOKtK/szHx/t9fXSz01CFrskOau3u+KM94FqbwCiNFiQOB6XpuTE7mHiRJyGc64YGLh7sNsPFy8/P5w5ac0MSk2SKlhlSpDxZZKJD+AMXwZjtQDqn6pJvkAPcsZ0+2hZVu7KJonqOB/YWsqToN4yQ6YrcJ3UU7SVoePvC+cnFZmQ/fZE6cMh</vt:lpwstr>
  </property>
  <property fmtid="{D5CDD505-2E9C-101B-9397-08002B2CF9AE}" pid="30" name="x1ye=33">
    <vt:lpwstr>cYUZwWhZVf4Mdz3MTJLUl/b75wMcT823+AH2jMHE641B6dNXUu9/pZ8Y6CuuQQxvAyhrgUTwjCyDEAtI60vih7kByml18Y4d3MpLPl0pSpDFwJ4TjNajxJODiiFk6tdsATGyG9GeaCj7ERUvFdyrhWph+db+6j417W09Sh8shNwv6lTA6nxk2NdJIfiaovpHIxccBWBYMxr0TGy9B4uc+3SuhE+ry95pCRNLE5q/JIeeMx6L33zNp+QtgYdMIAs</vt:lpwstr>
  </property>
  <property fmtid="{D5CDD505-2E9C-101B-9397-08002B2CF9AE}" pid="31" name="x1ye=34">
    <vt:lpwstr>4qIBEp7fjDDMVYW+RltNvQ9xmy/WoYHQskuUfzV6DhkE4w2ui3bnQOTzxV6k88QapBv24VWlTB2sTzJ0yoLL4qqJdVy9jvfDWqZx5xBpud+Qe5CJy0WSKetE14VRraf6uavge2fJxBlXNg7+pfjUKa8re2/XWk7QiseXOjf8ONhATUOvbBS8xYpAMJ++olxoM18CKuZMkU0hTADkN8H76mPwbfeZa9gUUmeZBXVDKCXpE+sXuUUhH7IMNCq64tE</vt:lpwstr>
  </property>
  <property fmtid="{D5CDD505-2E9C-101B-9397-08002B2CF9AE}" pid="32" name="x1ye=35">
    <vt:lpwstr>9VK1+RMR9BSQgPfXmCTI+Qc/92BiGaFLPeiWijsy70eCPpd1qr94vurbmo+iEsygHvdefComh/thMdOylF9bxHJVkFcCxo8oFgGOyRBvf9QJu9jE+jb6vojuEGYTAMkjv7R6Su3jZof3ozdhoikM/D43FfO52HpXTd0Y7X24JyOOtWqt6/p+T9Wus3TOUtHwQhnoYktF79995ZXFH8vPobJbpgK0LKy66m7w1bkGuQgHupRn2nRgoPcMtT8ckSu</vt:lpwstr>
  </property>
  <property fmtid="{D5CDD505-2E9C-101B-9397-08002B2CF9AE}" pid="33" name="x1ye=36">
    <vt:lpwstr>jf9gZGDIM6aA3zWy5WjBXls6dvAeVXHiKGoB8WoB45Ddbl98vAB70PIKmdarLvTFMZD2MMAkC6ATMjIEdcVvWZUXcMorMmRnQKlfeRWFt6FqAmKSxLGWZF8N1rZFyEuNy+Z1m73XTOSPv3Ybvs2VWvfV6NXKL6LwF408zPansPkf3pPQ8hXV6zv0QoMWFS22hUx5OIxh70jvmlvL/FLuwP2Fjdir6O+1mI8LLeP2CfMVncyqoV9pToEM3qwajJi</vt:lpwstr>
  </property>
  <property fmtid="{D5CDD505-2E9C-101B-9397-08002B2CF9AE}" pid="34" name="x1ye=37">
    <vt:lpwstr>rCtTsx74Udhjm1X9d0PH2UvA6dvXn14HnX5Asvo4u/o+hTtpQa+AP5jlL2Q88/dsZIqTyQQjGbUTXPz4IVMcSJlid7Fl8i3OwaiN+7dOEMPZozReIIvSdRWUhDvi7ArXHe+ThrxqoSC/8fi1DxjPMwDE/OiR8h4EC980d003O+uiO8ty6cdOK/M6sNgz4IE4zp9M7cIr0z8M/675MEYLYNNO7jc8kolu2YgFDHcLrbpzU+pyg2ZgNplqWgkY5/g</vt:lpwstr>
  </property>
  <property fmtid="{D5CDD505-2E9C-101B-9397-08002B2CF9AE}" pid="35" name="x1ye=38">
    <vt:lpwstr>hBM89yA/11ScIUpLpk9EMi21Gn7oOodXbEk3syT38tDNn+ccFPfMu/YwBpQpJxtma6FyG1ifv1XkzRQnGmMHEsfxU6fLM85GGjRfC9fhPyB+1ZaYKkHY3GJ7yHmHX49LML3gN720i+AixPC7/vaS1ZML+WXFu5nea9Sn13o4no5TbHRhwEIg5MNODmGA2Y68Lmn6LEcC7Qo94noJf2AZxm7c08jY1yj2mPXsq+iI5ux7m1YjIGP4l8YFU+Z9F/k</vt:lpwstr>
  </property>
  <property fmtid="{D5CDD505-2E9C-101B-9397-08002B2CF9AE}" pid="36" name="x1ye=39">
    <vt:lpwstr>0sbCOf0cS0paQGvDp8O8Gtw2p9gJ3c1x3OliXBHzCoHB4ln8KSiBbM+qbm/Xf10bU18No7mtrtqeM7EHR3qxbRNi+osmbiBnmXVU3aynWhwtID9nDAQrJTXdO2As+akYz+cxre5lOrAWra9zFR+Xh1/kJMMV4rkSYiSl7ZUugoTHRK14EiG4sk/OZRunIaMD5Yu2Ky1wiEiYqaRT0igs8ZNYb/P6S9FsAxA4QEwQsASOrPO0E9872Bii7mxtiUj</vt:lpwstr>
  </property>
  <property fmtid="{D5CDD505-2E9C-101B-9397-08002B2CF9AE}" pid="37" name="x1ye=4">
    <vt:lpwstr>Pk6/ajJtP80+VmS9X/4s933VJWjuvPXZonDl74TYEI8qsuJ5mGFXkMzDLmeqyEzP6QEb3Ou0gwwWwS/c38+XqT7RVZf5rMEOYkElX4sIS5dETdWtuVq9JovecEuzbBJ5XzK9bvVtNEP+EVa5ZJXJXjFgblrMOVoQKOtnNClqiaaeEbKmUIi5KBiEYxX96J048DITjhn4OXE7pkfAvGMHArNR5MpxY9zPbVlDpGOSyUan8swCvXAiONLXHyOMIHW</vt:lpwstr>
  </property>
  <property fmtid="{D5CDD505-2E9C-101B-9397-08002B2CF9AE}" pid="38" name="x1ye=40">
    <vt:lpwstr>Cy5alHLiCOCnygu/z1nbwX1Ew3ZaQMI+KJSYEwzPIFX1Aho/Nbmz/8IpotuUdutq9EDnprgnVgLb24q/WH3fYYveFMxNGHaaQeTCSlxPLxzddVUl7cLolODgjDH4hWlZ6wJexum3Jmhua0SOLjLgYbSDi3q/T217VuGPOyG91fBuz7t/NnN+tu8rvG5Pg02JAGeb+9iHp+bTX2jtvKc6/AmTH0fr3YtwnTmM3XMo5B+3PWz+JyJp1R9VvitpmTu</vt:lpwstr>
  </property>
  <property fmtid="{D5CDD505-2E9C-101B-9397-08002B2CF9AE}" pid="39" name="x1ye=41">
    <vt:lpwstr>Eb2IhvPMFKy9SVKYmluyM/Li1STCEPkm/gUKMJz5CP+BZbB0V3c1AqC1cbjH8yv/g+Lqn4xRx9y8RhlhuoD0IEy17HluG+PoCUA8oJuZi+/T/lwCJEfASCGiRUrH9XDl/rvWYGUnzy6W6DI0qxD6bXoRx/Pw6xuutPdT9WVtv70pJ/vlSFNs/X4a8Kk+43tyvL7XzSXX2LP18T2mAVKmQQMp9NwrqxHn+2m08tBht2cU1g6Rg9vTBG+6vzBYkGv</vt:lpwstr>
  </property>
  <property fmtid="{D5CDD505-2E9C-101B-9397-08002B2CF9AE}" pid="40" name="x1ye=42">
    <vt:lpwstr>5wv8pXUYTwopbodjccDvz5v/RPLJR6/TJaBOqMnhIiuU15Dv2l3C9/Qi3z52APODlhk9NmjaDCpp/w7+6e+o2H7dLJrDdYpRvO0oqq4Tf0I+XZoMN8DhqKEvKX3OU5/tQrI0OMNSSbNgXUNpisAGIVaCcSQr/7jOlQ9bKFsASMo6xbfPzXxu3Rzxysg4Y0FBPm99e/WBSpEcqr7RWRHFtEP5EOtjSe6Rje7XFNUNaxuuLvUtoHJRLRiGt53oI32</vt:lpwstr>
  </property>
  <property fmtid="{D5CDD505-2E9C-101B-9397-08002B2CF9AE}" pid="41" name="x1ye=43">
    <vt:lpwstr>8g0mwabbU1Gyn6/i7i0W6iBFoCf/dWnFASBWDyLZALC3ajmxhq8HJUmm+9Ior7gDAvjx+17DflLQjYi2DotlYWlktlWlWjxdGNasg/VDNjAzZS8MNATA11oWe95oXcO961vGIg9fFNb2z95ddFbtv9NuTZ8OHcjKSytDHZqEeYpVninP3wVgXJzn98uXxrqCIsB4MXJhgWtNUxfo9IVR5jcOfPHNHUN2nV55sAJjFr22/G9Tfc/eLiIp7g9cGXk</vt:lpwstr>
  </property>
  <property fmtid="{D5CDD505-2E9C-101B-9397-08002B2CF9AE}" pid="42" name="x1ye=44">
    <vt:lpwstr>hWZZfg//YKcTMNtVUE3wYE+VA4sf+RJkpJSEZyQSWNKAqbBjdg4e0Y1d/FW6OvcoOl6Ox0N2ITozNPOThaxtMvXnw1i6HMYrlYIXOmcHBW4GCIRY5ZmCTK2lzONvg/0cEYSBu1dW9bBbaoMg6n+kgIBGFUkR9BMxNLAkZkdhInqKV9H+pmoAR2Ap2tHpZsMc4R+GCTjvTp67Kk/oQOAB9J5zwyXEKgIboG66l1eIiBV7DU25RddqwOGedkg2YlI</vt:lpwstr>
  </property>
  <property fmtid="{D5CDD505-2E9C-101B-9397-08002B2CF9AE}" pid="43" name="x1ye=45">
    <vt:lpwstr>qzBC7Xhbu1vCASqG5WXH2dxEWkRsnY2ZrioHf+qLIUMt1TJxnGhO5kAvWKgtw4fVa5ZqarOSkAneMUOs0VNFLw9Ev783kSq6UglKeK9MkQpO2GjmARhWNMDQBjgeMIRKvm7ycpDPr+CMwn27KYwdeS+zLjzxbPfxB1REkN/LiomJ1UYj5OfTxf1v3Q85S3doIUliBP/QDi4n55/us2i5m9F7eIDlfD3NkRo/F6O1SRDxVH/PTDaiKYyJiiC2k6x</vt:lpwstr>
  </property>
  <property fmtid="{D5CDD505-2E9C-101B-9397-08002B2CF9AE}" pid="44" name="x1ye=46">
    <vt:lpwstr>YbURKFh2tobybp1k3LTtpr0/iesS5QbTzE7w1xTtt5LQ8UHETESbxHeCtR8/704yt4JF65nogMfVGY0/iDYRruDBNf9DVF1tXERMKW+56C8Xv2n9XBx56cKN546izHT+a85Wyk0OR1U0BIGJf5mdk2WUQm3KCMSRV9sJq0Vb1UEkYzsjoFZ/9/fTdxQ1Rr3r3FF5Ymagh4xzrH662mF/Iw8XdC7BsFN/nZ2eUcb0jjNQn3j5dht5PYU9eMzXJqC</vt:lpwstr>
  </property>
  <property fmtid="{D5CDD505-2E9C-101B-9397-08002B2CF9AE}" pid="45" name="x1ye=47">
    <vt:lpwstr>nnWRDq1FZ6alMiqmGc2FXqCjeGUA0nA5fz7rWUji5JOYi5lfy2i7A5RFx91p07HsFBwqRkxaH9ebSr4b6mfuJBf8iqgz7NlLLwqyGfdKLZKOYWAP+wJw2nFJK+FEQ9rq+nEpAWXThuIWLfbGrsIFp+JtdJ0n1EDHxGGvCn/4iAXUisW3iRazLjCW+LLcyf23+zmOxh4+S4w6sGFCO6d7jFU+fwP4ZAbzn/mJsYAVecI/ldYeh4X+PKcWLY4mPZb</vt:lpwstr>
  </property>
  <property fmtid="{D5CDD505-2E9C-101B-9397-08002B2CF9AE}" pid="46" name="x1ye=48">
    <vt:lpwstr>jjMBO3q0fFodshQkvJNVvN/fk8Khip2aO/8vxxX8vKTcS0xL98Oe79F7s5QQ2MfGa1Ujo2v6pqm5WLF60UmAuv+aalTPGHMDAhoFt/PiLhTS5NoVeWRoEmB+mVRPKPk5w5adSjcffuCrurVIsw+B/i+ujXuyDOmgzNeMLXnw5MswTXG/OxTCV/4Pop1NnmcH1pO7W2F23PlBB36EX86mRFXn0NED6pPkWaJJPvx+ULzw79bpBMaZhZo7Moa/rNY</vt:lpwstr>
  </property>
  <property fmtid="{D5CDD505-2E9C-101B-9397-08002B2CF9AE}" pid="47" name="x1ye=49">
    <vt:lpwstr>ThogMJzx6j9mdoEvfhTxXGNa80zhuURexBxgahAIASQvOhuPyCbamop/+GFa702DKSfMafycDCD+nuEuZbtuHhUH/itveThT2Th7Xa5iLov6m+S/mu0ot3G7aNbuo6B54C5xVgd5Bjbs9OJAt8iDReBliIgg4ftSK0Jn52MK0qgDn24xLHBoTTCr4JxwTw3OqpM7e3x0Z+9f9CnK4u6780CgpxbTWbtqYon67Tlk2AsRHJhzZf4scyUy7r2jy/C</vt:lpwstr>
  </property>
  <property fmtid="{D5CDD505-2E9C-101B-9397-08002B2CF9AE}" pid="48" name="x1ye=5">
    <vt:lpwstr>qYoWqHQD7L3esiyya4C8aALdKbLHkediWg6MFuVvhotn0fTDn2V7aTx2q5Iq/WnP9e7v1PH3X3Xx33qROO+dF764CZiok/qTksJ6hvf0uCaj1BGJpx/IhnNZ5HmqHtJKPdUrZawIRgZMoPKxyFQF1h8Ga53HXgZDuB1MoAUfwgBZNtGF221KEisE2joeuQeRJMqX7mZmbNTEN5yXkQ+j5uuDu4IU3wH075H0Ih9D+mVLHJ/Tw9GVkLj82TtJdDc</vt:lpwstr>
  </property>
  <property fmtid="{D5CDD505-2E9C-101B-9397-08002B2CF9AE}" pid="49" name="x1ye=50">
    <vt:lpwstr>yyUP/+qhe5YGenIgP73QJIGw7354pdDEaxGekr1jJmtPCW5Ge+yOpQeHu68XM/4QQtNCZtsvYVV9d2uNgdSmvtSp1VPUi5LJbyYXG2xenNtwo+SUzpYC/3U3M0LGCEB6Je07Xa19Lp3Yael09zKs6vdjbGw/vzobqbZkAk8Wg2Hho6iRbXRjgYEsRIA7TzZDxZqqfUk88JboB70t5vgY5NyJ5cmDRqSv9qE99RzgMqMoLy8UxItaL9Y6Jr8F6/3</vt:lpwstr>
  </property>
  <property fmtid="{D5CDD505-2E9C-101B-9397-08002B2CF9AE}" pid="50" name="x1ye=51">
    <vt:lpwstr>huyzavYXGKEypIGdkX3stK2+VXJjlx3jIu1e2bRsbIrheOH3pDHpg+/S76IlH9dwawANZdy7kfo5okcElx18ZO9fkYhVQ9YsRVd0zELurMjcjZN7ogSQ58nfymhfidLeVF3vH+D8+OI9EtvkEzKsRL1sqGk92Z++XmiFdtU6jZFY9ql+NuHVXIOuGT0paHHbA3GtDYKP0SzKLGV5C03VBkag1AkA2DxXxF94akeX1xjrxrnmVXd4VPwFJr9+OKQ</vt:lpwstr>
  </property>
  <property fmtid="{D5CDD505-2E9C-101B-9397-08002B2CF9AE}" pid="51" name="x1ye=52">
    <vt:lpwstr>u4aqGL+nMQd6iunWUycLiI88furi814I3JHkobT3h7Bz5ncH0Oao9WxYiFUJQzaUHxNrZP9Jth5VB6FKlr83tl49CsKzTPsqkm43RfxhCi0ksBuex4Euf1oISeUmUM15Ho/n0qv3yH/V0ruzjHD0WS4G6DXvAJ1aI704DAeeUHR907l6JYgV/uxkxMWsEkvs7tnS+xH0ZwrsVKSbL9UWx6IC6Yvkb7ilv6B7HZqYPC7WEwBhiCRUP0oHFHcvMcA</vt:lpwstr>
  </property>
  <property fmtid="{D5CDD505-2E9C-101B-9397-08002B2CF9AE}" pid="52" name="x1ye=53">
    <vt:lpwstr>i/4JLoevduj4zYJxrIzSEoaUEdDjmOK+OnMxlMhZ7rfJQxlTtwdXMEGy4WVqg3n7frd4vHTFQKurYK3eF0oQS+8iEOmAOgxExagjH2TJAOA/L9edPx+oRixubBohhLmpgJ/a3wl9K/DVaMtYvCvP3iCpXdAoIbtwmlj0xCTjx89yYXYqKMzu8fSQa+jDgWlE/zaAfNIZ+qlMzdZ8Q0vI5x3I4L/MqQJEdPxR+uvL/l8fXtcQK5YvSH7zC3yqPkB</vt:lpwstr>
  </property>
  <property fmtid="{D5CDD505-2E9C-101B-9397-08002B2CF9AE}" pid="53" name="x1ye=54">
    <vt:lpwstr>gw1IGhgDhc4g1A5vOqBcgQdn3Cw3sW67t5hYh0ifzKQ6tyNUu3gaCCoTIyzsMvSf7ywyVpGIUw12leghfgZXhBSRNBM4ZXiSoIjZk6AdH07Oot0SVg6s5FgDCl82dBdd2VBqibA+8JfxQ9nOCLdX7LSSbWQ/6GrghK/Val60SwdjkDMZj5NcSxBLnijjq7bsdCJkNBPO8VBjL4KGN5/UsnxBpLxtbhrtqJlGi16y5Dqpb2QT0Y9uyFX5bMz2jm8</vt:lpwstr>
  </property>
  <property fmtid="{D5CDD505-2E9C-101B-9397-08002B2CF9AE}" pid="54" name="x1ye=55">
    <vt:lpwstr>hcVQ5k4h5K2lcxuWntjViADU4oNZrzTyyRL62mABULulroTqlcRVXBg5TUoIg6iH53SqLzY8QVCd5gMIPf96bMl8qDPazQwhcOc1VioCTy7lzGxOXaRUNfr/w2wUuxlGggSFMifnxEdAbPuZezdZlCt9JctICIlf6fEYplFknyddZaS4ssPV2dJr+v49yGLi4SA8AdA3Zah+32A6TWGQ7cmhsMPX3ttYydEzAPNKtKdjGd+//+lS9yqDX5n7Lvx</vt:lpwstr>
  </property>
  <property fmtid="{D5CDD505-2E9C-101B-9397-08002B2CF9AE}" pid="55" name="x1ye=56">
    <vt:lpwstr>DlAo2tMEjtOHqcW/b6+XThb7R0Jm1qh+MG3I/hoKGfkkaA4Viyv/waeUUYHSUfQwM3kBcPo3AKyhJOJt13NQWjQj95Dj4Xn3tTOdzy0YZio1jztKhbigTUoqnFtO6RDMoiApUwRSN/veudaFOb0FFmYD97KL3lSndi5fMQhZ0GX21S/3zGX1FMNE+AdZM4Sa24auK1WgcLKpZIlrZbpRtyExu2ifL0Rvjofv/NAkZOU1lg49GmO+Oh4xnCePNIu</vt:lpwstr>
  </property>
  <property fmtid="{D5CDD505-2E9C-101B-9397-08002B2CF9AE}" pid="56" name="x1ye=57">
    <vt:lpwstr>w/iKiwULdnpBBKi+sU8E664l2dhOsbfxG7gOXQuWZLhWvHypIoorREn+VJyO0TeMCiPg1Y0xDUoEc/UgfGxGmrFKmaxaQTsrvXllddcMakzNclNVhFIi6wJbVbbWChganhvI7rM9iBPdQ8MWNDfW+c18H1DK87SUSExaxqa5asD+ibTj0NP/pmgdQguMmRD9OYXiuo8WKTMh9f9wXAydrym44f8tu0OQGUT2W2BlkZTnpjEszO+BcDI4rYg/12s</vt:lpwstr>
  </property>
  <property fmtid="{D5CDD505-2E9C-101B-9397-08002B2CF9AE}" pid="57" name="x1ye=58">
    <vt:lpwstr>Ewiqv7N1SGSy7Xgsaf3YIiE8PZX8L02gv6xR/NyaeHC9UObBLcXbqu4VhAHPJQo3r6DFeZkVS6OkbWXGwuPgWgQZ0kvNALlAOaESOfec7TCID8yPHh1Lj4ctrxZ8P5H4Sj5bL0mE6W+meYbnZo32l3a/iSWO/Tkxiw57eGxXxTxeeeiyPM+H7RxulV+0gU1x+MiTO1Zr7dFtX6aVNfJgB4bkGMyRfiMSTsbf1864+9EUEjdORv1DYjSz+jkziEm</vt:lpwstr>
  </property>
  <property fmtid="{D5CDD505-2E9C-101B-9397-08002B2CF9AE}" pid="58" name="x1ye=59">
    <vt:lpwstr>8KZcAjkVH4vEnzCfJLM2OA88lmlsdHX0dOBuXMDKUkYp9/M4l84Fa5S3jEF2H3d/ThPZKaW3NTqoC/n394GN1/kPAJYi5xFInGTWX0IHhVik16re+327ePQQyi0i22Kv+TZC7SiqLL/9KqmzAbh+ix9e/Rlkc9F4Y8N8hAr4bkD+h8upO8QwL8gNDhE3++X436JoYN2nOVa/uc1UuTxOT1DyyCRQn56wcgK5BXhE/6nqvBs7wpil1jGmDgfvwi8</vt:lpwstr>
  </property>
  <property fmtid="{D5CDD505-2E9C-101B-9397-08002B2CF9AE}" pid="59" name="x1ye=6">
    <vt:lpwstr>M/rXa7NibqUhytl9DbEZOId/r7lLo8fYGDTqsBU/sIpjPBEtkZCFxwPTvp6qrqmbNWxGnb3zdiOioNULUhs03GVCps71KySMilYyyTe5rOr99VvPaqYm8XLA40es7urwNZn+eH2pklyi7dnWo9mEm3r7A5fl/0tsXpLSh6uk64H5oReQzSms5WOLmNxr9ocL3yf2O4RuviLgxy6WWlkXGOOuJpaPQ3nAnN2hJyV0NJ7GvRtFz8zDeMnWkXOdJ8P</vt:lpwstr>
  </property>
  <property fmtid="{D5CDD505-2E9C-101B-9397-08002B2CF9AE}" pid="60" name="x1ye=60">
    <vt:lpwstr>rzbi+xEmY83oMuzGAixfIJ/hx1mpErtRV0iuPr54+k+dLM2VJ+LoHg1xOiTWHQyT5HRiInjV38ffG5c7m9LD2OYk7+9jGf2FC76vXch/h4ZOcvr3wBVAG9umpLL0RRfH7L4FM5kcxO3kKMlBtuu7ly2w7sLqjrtdyJASvrTMw1bp9xynoKtIw5jTSYaZzqK+/Ps7Wx7p3e8w82zt9HppSey6juSr51IRe1cVt6UsV+yRo0AL/Vxhe/os1x+euH0</vt:lpwstr>
  </property>
  <property fmtid="{D5CDD505-2E9C-101B-9397-08002B2CF9AE}" pid="61" name="x1ye=61">
    <vt:lpwstr>01ogzP52Iu72/+Q/x2dUXA0mpG2VSf9ZQQfcMETIN6Ph+VA7Y5WxFR2FvljBXHKBZcFoDuPvLuFr2kgO0D3yC03i3eAVvBQrDfsRaMs/07LOTqJdo1dSqhQSouzE9w2FC4BxSz74h4fw3lULUeKyXncVu7lGPqpMPi440M1h3vgmIt7sMjrs8OWJmyYTci95fFfB/gGNTZV2QIDLmIPCHwLwLyEGKwyv8/S0Tvbm0rJuNRqkcbIfL2I+mE4tMFL</vt:lpwstr>
  </property>
  <property fmtid="{D5CDD505-2E9C-101B-9397-08002B2CF9AE}" pid="62" name="x1ye=62">
    <vt:lpwstr>0VDIp/nAFH8G3aT6iZuW/El6C1ex5FIHEq9Biv6a+Lp5+xvPchfKFwCs5o6MAcuw93FhlFASNX6S1g2hUhhw0L1yPW+JDJIgKhYTaUp3UCAYaFWf6lQCwrorBM3ArB5z4mlwes6UW9jPROerTEtbcS5B65TR5rJFKxzlsBOp0klklsK+vfZ0VzEoUWJ7lUVOCrz54tXmU9yY/7W1Er+isiWDoJaAMoHQyFpKDagESz1tdqJ6c5br6x0E5JH58Gv</vt:lpwstr>
  </property>
  <property fmtid="{D5CDD505-2E9C-101B-9397-08002B2CF9AE}" pid="63" name="x1ye=63">
    <vt:lpwstr>gyLY/ESkdGyTitpMamF+S7rmGCZcuP1k7gEBEs33gG/hUw1GZ/tdvl/ym95BcGs+YsCW3FvyJ6xU4pg4KgQKUQRKCY/oLYwf5s4cJv+EuiVdRxTe8fG4Ib2JwBJ3Pe6/paMl81ecJsdA1N5kZU1cbLGjidMblVN+ZPZgzT8RG5uVvmzLqIwlIiyiOrTyHZCCCR7ZKf/IX+j6CrgW/sjQB8GBDT4ZidETJfyClvvqgbUZ7p68NVld8pj0zO+CO04</vt:lpwstr>
  </property>
  <property fmtid="{D5CDD505-2E9C-101B-9397-08002B2CF9AE}" pid="64" name="x1ye=64">
    <vt:lpwstr>Lfa2N1eet6/gQ9O2gNiFjvkL2BxL12rMAe+L2tVuIDHc675b8ecmlGlE0nL45GpZBtPvAG90/SGLN1lmDfRQLuF/Cq8/Mwvk4mc2FOl/oF76ArM8vORzeL/AbxAcY8CrQFHfuYdZkrGF31hUkkIo4blUlIfLi2JuY5IRoGFJe14yEz1bcCPXiEw0MZxgDMT/2Z90ZqF4iuwvazY/RtCY28pMF9FSLu5ePLdSL50NNcozSPorte67y3tyxheYy8H</vt:lpwstr>
  </property>
  <property fmtid="{D5CDD505-2E9C-101B-9397-08002B2CF9AE}" pid="65" name="x1ye=65">
    <vt:lpwstr>f1uNOhxuTAsbiDKM/nMebeBt+Magn2PxjCsJvnZsE5138IOqpA65MJTjXtSg69r8G79W1GpVqbTsqPHZf+7PVZHuNj6R3mTAostK8UPsc83FdLlZdxK7o5ewUEjtJ3w9UbO2j1joOjv6eTA6S7OEDop6NjCBEzSCDBmCw+21KaOcs4HnHsE2cE1iAKk5JTKUWsI5QnyMICtcbf3M1ABvbP3pMxCRTDydgY6xGvwDX220d8/kGjsPWOoCC/a2JLk</vt:lpwstr>
  </property>
  <property fmtid="{D5CDD505-2E9C-101B-9397-08002B2CF9AE}" pid="66" name="x1ye=66">
    <vt:lpwstr>yvEjARtxco9FxzlEM4L55bYBxuY6WsDzPNUfDvamKxTHnF2CAD7E7ReNJi2scvIQ3B3bBKHa9RxruY4nQsjgMVf1wqHhkDIodz4H+iBMKxS4JVo3FYnGPXYCAAJ8VqAp6TZm+2LxQPYNFUohT199dH/yo4i2wJYSiILogBbkO8cdcZTuMOzeo/fwMckryqdwuS2LEdTG7GY08YW4QWtYjxzYGOK0VfB+O8clefJrHqOQyMb9vXkfqcDj1CZfA2z</vt:lpwstr>
  </property>
  <property fmtid="{D5CDD505-2E9C-101B-9397-08002B2CF9AE}" pid="67" name="x1ye=67">
    <vt:lpwstr>H7wD3Sd40ouJO9gPfnFdcFJQXbIq2uPnojj88IxPUYWEawXKIuu8zS9uTtimx9dyaF/L4/0xO2tv2FITsMEpLonivK92q84TLfuowoLYxzuUaj87X37Wo4UP/14rubxA5+hmVM+H/e3RbS+xRw5TeQ1/G9/IDKsdrvSQMObGrFh++ig56PLQpbxaEJ4buw/JeXQ6nFZStv3hTLxRcy0oI5ct6lw68pxfZbM4c1WHh4vVlhMCEBXPt7DUHBUIJ/B</vt:lpwstr>
  </property>
  <property fmtid="{D5CDD505-2E9C-101B-9397-08002B2CF9AE}" pid="68" name="x1ye=68">
    <vt:lpwstr>Vi6BscmacOV7hRmzyFBt4AAUNKziEX+Dzhweu3XWU+LjubCDbskr63brCZssHtAx0OqK0OScqx0PKiIVyNKVXGizrsUxmkwBWdzjRZayaKzXugFqVh4NNUKDmi4LTC+vhO3dnKk+t2dNE7PahJ+om+bIcTM9hl5JpCsVHqR7fSBodTkBIe3ugMbZPvi10djKblLSYZe7vO2zpMl1nzn21JUF2Nu34T0vY/yD4kqigu4s4yiTj4DRlqTfD6N5EEX</vt:lpwstr>
  </property>
  <property fmtid="{D5CDD505-2E9C-101B-9397-08002B2CF9AE}" pid="69" name="x1ye=69">
    <vt:lpwstr>eopR7cyomoPli+GhJFqrMfQfUEjzFvAxDajJjYf5OFnf/ouO+ASda/KcflmZbeJP/ptQ+sKCqaI+2ofnTxVxhmY+1ejSNGuCAjNZGLDp54D81EGoNEgqJGrBYVFt3ho9A6nm+uvyJw1UluOcGJuvbX+XCJiD8l0tj75s3IrAf5aqCaPNAxc98pG8t4lEYRzOdu//oW4hf/LixWwb5Je4InO4Eb20KnnVKXrM7LM1vBmXWuqAutaSYcYTuD9q0La</vt:lpwstr>
  </property>
  <property fmtid="{D5CDD505-2E9C-101B-9397-08002B2CF9AE}" pid="70" name="x1ye=7">
    <vt:lpwstr>7fsPTSw6qut66OpEIEPRNhkK0Ne860wr5ghC5clDcYYCe/4F49lacN5LWlIrepfqXv2uaIsfjL1HR6ClaZlWBaN4wz18Sh/Wy5bTrUoMoSeGV/sUMKu5Mqw0ChQAJ0jYQRnNpJ4dnuAEr3F8tTT/Fj2jb4+Wiya7mqjP6k84EQn80aF4KDQGgMUaxFVQOkcHu+KqNr2ETingE+UWx+/YjwK8QPWb59bW2mO/uJq+qQhv9hiFQLWnrb5BlqNC7bM</vt:lpwstr>
  </property>
  <property fmtid="{D5CDD505-2E9C-101B-9397-08002B2CF9AE}" pid="71" name="x1ye=70">
    <vt:lpwstr>EVkRRSsakj11qOOpendL9uVMAar4BfjUShHy+CSsO+/Moi3XQBy7BfAcZEZwTIdWvpcb9ZXNf3qWnD+6Z/gbcVrgDiaQq16E1aHtglb1LIq34WS8fh0/aFHl18GMy+Uxb+VMlFbUx+TD2nyvlXgKuqJpfUqPSSGYf+lUXn9cix1PBU4DPfVmj42XWmOQRgIl1xkSyDM4vyiy0+2q6xB8puiVAgWhypXz2nQBp+VuB6ajP5EsrLZXmk2wQlGvB+H</vt:lpwstr>
  </property>
  <property fmtid="{D5CDD505-2E9C-101B-9397-08002B2CF9AE}" pid="72" name="x1ye=71">
    <vt:lpwstr>SdkrdSMoHXNIDaZ1NgF3MD6Xdw6JPbPDM+Bbkab2NiHo+2/KsYlpMP1l76NCnqZZJCLyZBp+oeuGATeYpfWuUs8uOe7tk7zpgndnrBkVczjeHSqq+9a7fxB77tZNN1vaJR0Kf2ZDGmJomoV2r2FVjnnPsVXn1NBk2LiB2NONHzi3DgabVq7FFgSfl9+2Xximf276IFlkyN34WQTCzR8iUb74tsscYaCAYOh9e3I4ABqb8ejAjRo05OyZTxqIOWl</vt:lpwstr>
  </property>
  <property fmtid="{D5CDD505-2E9C-101B-9397-08002B2CF9AE}" pid="73" name="x1ye=72">
    <vt:lpwstr>778c+SUDQVeiz03BjfQjjvcSJJHLpqnW2/J9S/YmfvQO4zxFGFllhr79uRD76h57Kf2kHKWHv5wMprPW3PhjVaH0el/rBnHSD+R3kwG0SX+nLuYiY6L/pwVlPnThg4rva1OqpTk8ZcghKYo9YjoJVBBsXsLIcgsntnd/vfIB4F8K7MVOyYmNDnqH23pXATcpS+pyh4mnZ9NAY65p41g8NSH6snDSq+3APNf9qfuJPgw8DpR1LwS0FltEUluAcJD</vt:lpwstr>
  </property>
  <property fmtid="{D5CDD505-2E9C-101B-9397-08002B2CF9AE}" pid="74" name="x1ye=73">
    <vt:lpwstr>W8IjfiYYbbzxJRJCvzeGq9CBYxj29aT1OXjGZ8JlHjvUVkb/rqxCVI2P26hUZ+AWqJGFP1ITS6Cij21CIG2iC3dLj3HPbQLMoXlQW7CVHknP71RXWYdZl+jTGaM/NLe2bNZz7myMCw9oEw4Uv1XeXz3Cn5jdpR4qFPSYXYTwbyjO+3GkCuVShs6vmTftTqAK7VbXpHEA4c2S+UGdd8cdr8dfOBzvi3W0tktT2Q8ZnZs7SyPY8WiXAbt3JPEy8sC</vt:lpwstr>
  </property>
  <property fmtid="{D5CDD505-2E9C-101B-9397-08002B2CF9AE}" pid="75" name="x1ye=74">
    <vt:lpwstr>j7K+DSY+rr9vHDgquhcGrHZDSAemYzkGHMLOsA1/rpLOTcZ9vicqVE8hhIP7h0Iq/36eezPH5AOFBh6OAcJNKrpQ8NCh9dkknpRDwaX+RPLy5KlaujhLWDK7sJNq/RZxnzuk+V52qjVhv63zDcc6Tin7Y48uGnOZzzI/qRfPALlCweMKuDn3YUbDXjN0BtfZblx14IyammsUIlvjbw9zm/odQuQioJEhia9WPDQ2Ehz5U6Jg6r2DEQwOEC0Cwj5</vt:lpwstr>
  </property>
  <property fmtid="{D5CDD505-2E9C-101B-9397-08002B2CF9AE}" pid="76" name="x1ye=75">
    <vt:lpwstr>VMDtbqK3jls09cml4smPwuR90ZviySqk/rQr960lMI1OlUOI9Cqtba3KrHdA0HDwBWgQC6nLOBO+hk+iFd639o4YVhwf8MXROGvNRbbEMWF3Zan7p+PRGFvjbXZBuczhF9Ak7X/v54oGNjO0U0iyFkRVrRxD4ZdBUX1cKXeaCjgcSIjVNVA2fVxdChFqS8vb8Zl8D25+1knYkTDYXkFMF35W6Tmlr++stGF0YXSptbg5HJFvWh5VrjY/s1iq5xe</vt:lpwstr>
  </property>
  <property fmtid="{D5CDD505-2E9C-101B-9397-08002B2CF9AE}" pid="77" name="x1ye=76">
    <vt:lpwstr>pudhAed03Puw/PRJVRYiQmf0Gwb6OpcwtED6i8D90Y87+kA2fkYT7Kamx8pdB14iIl9f/SMMjPZM0WzSDzhzVvPZjp8RN1UgS8QVBdDlSI0wbXng5KqI+rTvM9D7pgESOYnsLOgVrfdBPsw4BSMlC79PElzZ8bwCNll9VobZBXKTsrtHa10W2psWzjyFtKR7C+/Qs3jzNncZtTmTcZhnXNcr/7JW1Uep3s+zT7EfAglY6wTomIZaFua/geLEpKj</vt:lpwstr>
  </property>
  <property fmtid="{D5CDD505-2E9C-101B-9397-08002B2CF9AE}" pid="78" name="x1ye=77">
    <vt:lpwstr>01gwIPRgZ29zdoYSiGyidCZrk/y0t7XYl/naMNzmzpUtOvZfX9lpXitYb+Ou9Yg1lWpe+7m/nTJ8a5vIWh2PZCYOVmIMezF1KOjwipYn/TC+CUNcLoFvIw9fApTICR82s0XDnG0ybfFOz7PQkYEQdkHtFBGjb16iRIW59MKEPwscNvjrsirpirdNxaSTKDHKN9UGMSzocAt91o/GK1mKyiM9AjTSiMI+PhY/0CCMBtn/9rr/8r3cubaPtJGqDC1</vt:lpwstr>
  </property>
  <property fmtid="{D5CDD505-2E9C-101B-9397-08002B2CF9AE}" pid="79" name="x1ye=78">
    <vt:lpwstr>vLmaUiLMJkB/ftpjWWsfqEcmYvJRQj0cD/lAytJ4DQbUWV2OFXTmclDQuNrR1fjUvTsZNiAev4ZqPkkzfEg6hGCYjsyoUajHZCpHtqyC9OT66LfHa+FfRD1e+l6H3n55gAjuRTFgkWgqsQc6yEyOdHKyrVx1pWonbXJsmV8prBbTkBDINUq8J1gYpSxlUx8GZaWjfDJG49LijASZIPi7qRFwyaCCEVtlpkh7ovjfO34An6E1YJppwOZOZ5jr7qK</vt:lpwstr>
  </property>
  <property fmtid="{D5CDD505-2E9C-101B-9397-08002B2CF9AE}" pid="80" name="x1ye=79">
    <vt:lpwstr>uMzp0vJ49LfUlqDlBHXSyqwU+jR73wSohBNCB14iJFU5PgVpJSzxSWfHIfcW99/sb27Di2Yk+CbsHNFjSyvpZy5YUdJAhEqY75tjU1/vH498V0bvGuS5EM2FzBSD26tzvK0tvCj5dAlYwW2o3y+iiU8odlWKmFdMKJp5lSGACZxVCI7RUd4a7v3/aYTr+fJ8yRcKTP6PEYG2zAZGKkMGgwYc8m7o3C7FEElWNCtQUT2/6c4mlkO2z6RHkRIPdKa</vt:lpwstr>
  </property>
  <property fmtid="{D5CDD505-2E9C-101B-9397-08002B2CF9AE}" pid="81" name="x1ye=8">
    <vt:lpwstr>84Z7HrCLnU3gNzE9mUtpe5H+nfQ/vQu4rs3ftIRyp7UYLcUCUBoFa5dxVOhuRCx75Gpkt07SHBc+QseR0WnhOhwIyP8pFdC3a63kaoUTyPkecxO+T69bvD4GnV1Uf2eq9TlSV/5aB239JmZ/vQMU6uat74RDSJU4Y/SjKcCjC3kpZf4H+XIcOzd+4zRzxZYcY5GP28Wp3ur0/g0whwx7CQ7o8JvyTbZFMLy5u0xhX4itou3cA2OFaYWUIHRj6z5</vt:lpwstr>
  </property>
  <property fmtid="{D5CDD505-2E9C-101B-9397-08002B2CF9AE}" pid="82" name="x1ye=80">
    <vt:lpwstr>jxxpW09yOKc4HF67fc5Wvr5lB7Nu2VgZ36mVqi1UOyon6gsc1KaRFVhNXjB3Tt8DKc15eE+WccRVI5alj5Or6YBISnHVpCyZ1RJJalNOH+D/JoyVBFlZOXkT6safZJXwqLrRdO4YCoY8CcgcD4KSguFRA3GSPQhxFCX6Vg2AgG4K12geEsE+xj+Kdw3x6x4ns7fcNu37bZ6fTpyO/amS8cdOCOKwUNBGLPLIel90p+HsqQDIgCLwPHub9FfGcr1</vt:lpwstr>
  </property>
  <property fmtid="{D5CDD505-2E9C-101B-9397-08002B2CF9AE}" pid="83" name="x1ye=81">
    <vt:lpwstr>bORckMhFYorLQTaLBWqaGUbE3lBzBR/9aLOfzFmJBY6aK/xQoXsBCj5SDXEhjpb/h3tSxkEdZIGeVfCPY1txTWIbfmt3fCdYv+nZsOprBg6ZG1Tw9ali2h6r0X1fh74CZHMCCwTVKVmNVFsHNbhbp4+uJCB7Fh+G8SQAtnj3fH/qcFeOhaTH/aVA3w5O0ASQGWFinpoKlxE+Wv6tgcY9XTB17AD18nvIbvQ4MYAxv1kQUkN/oM6CjbkPIemo49P</vt:lpwstr>
  </property>
  <property fmtid="{D5CDD505-2E9C-101B-9397-08002B2CF9AE}" pid="84" name="x1ye=82">
    <vt:lpwstr>ZISFcyun8q8d6Q4+GjAq0PdrvKq0kRpmZx/WFD10cJTQoGAsGllGeFu0j2ayqe3wHTCipdN/41zwrDYdAgxhz2Xo0dnLMQnYO7VuDLlmG21KFXlizSseI6IHt3SSpsW8HSz0UbNX5pph9RJYUEM5H4J5+XCqB1u3v7ePIp2ByldxuWn0KsS3b1tH4+0L3kSOeLpWJ9d1pFOlbrsBwmobWe1JiabTOPrixUUonF3/3yIyaQ4Tvb+L7c7+EiWTay7</vt:lpwstr>
  </property>
  <property fmtid="{D5CDD505-2E9C-101B-9397-08002B2CF9AE}" pid="85" name="x1ye=83">
    <vt:lpwstr>3Gfu76R+GcLxeTTCCWxCKCIRYxrI03px9rPJ98JjXeuKc4hwI/XPs1HfL38PAH+e3twjB64+aDr27BO0APFpEUuxDb39KalqTkCR2NJL0zwwMpzpAIwXhLdJ9eOO1cridIdRG9uLryOuQRQpTtGrCnvXn8YDnlQC5hWuVWQlOn3hf1VECKvP/tA9tXA84XO3PFGrdInzowtZF8LiB7GRnB7DZ5RdfvnR/yTzOGqq5kCe032v1eXcTo6xVtJYBsE</vt:lpwstr>
  </property>
  <property fmtid="{D5CDD505-2E9C-101B-9397-08002B2CF9AE}" pid="86" name="x1ye=84">
    <vt:lpwstr>uAx8NLCAzz+dPCfftXt7GOT/IvP5Xn3ugEDtzwZD9nhpqyjjb0bhKSXIHlX1ezEB4kovWwqS1YX/c8SyrI1BhnnJtoJ6POLqj04DTF3HZhynTPRKOAPjRqC+p0c4+Uv9XFmccHQJ2bm4Fdz77naaRWEdkUjbgF3YVOoSh4C1rWj06tZHsmSHqJWLLLH6IPqF7FMZAXzYcFwM4KDIPq+OVPXrx9C4+doSIsh3g4vbyImRyhGFTwr0NE3B9/7PAYv</vt:lpwstr>
  </property>
  <property fmtid="{D5CDD505-2E9C-101B-9397-08002B2CF9AE}" pid="87" name="x1ye=85">
    <vt:lpwstr>Dj0ntPA6CwnjGemQglnyIzZHuMhtDJbdjGPHL/fBlUghzpdlC4DtyxtoTnK965MWf6adHjc8awJQAviMuYT1WzHxWsMTGfxqVF++0BZTem3AOl7Wk23sM7dVY2biSJmXfIHF2so2VsXiv5mbSJpDZ/R7mAF5imM/OGWy/AwoovSsc2wQWQj2JZS6YnY7N8/TwiK9nuBbEJfs2iWw19uuMxUTKeXR0lrRaV2RJ8L5/GqmVuKBUAAA=</vt:lpwstr>
  </property>
  <property fmtid="{D5CDD505-2E9C-101B-9397-08002B2CF9AE}" pid="88" name="x1ye=9">
    <vt:lpwstr>Blm5a85fJCnuRGUMTnsVqyKroRAiC5PgoF0Mppzv3EZkkzNETYLqb1JoWHHvVNtg91TZBxH6o/ULZMr2eSPC3O2md1s8KpX6q/gVObrjDX/1wxbxoMRx5M7NEgYo3f6GD9Fch0LQsQTR7cgh+P+/nfC8D8luvw8ZNg0vJ0p0MRrcdyaxLdRkjPmbXjt/x9wKgNersRtSWd+kP++vDFilRRYcd8mYHhLzIj0LyH18HhyC10P2Do1SsvjR7JlVGYx</vt:lpwstr>
  </property>
</Properties>
</file>