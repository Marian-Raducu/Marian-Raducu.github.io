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tbl>
      <w:tblPr>
        <w:tblStyle w:val="topcontainer"/>
        <w:tblW w:w="0" w:type="auto"/>
        <w:tblCellSpacing w:w="0" w:type="dxa"/>
        <w:tblCellMar>
          <w:left w:w="0" w:type="dxa"/>
          <w:right w:w="0" w:type="dxa"/>
        </w:tblCellMar>
        <w:tblLook w:val="05E0" w:firstRow="1" w:lastRow="1" w:firstColumn="1" w:lastColumn="1" w:noHBand="0" w:noVBand="1"/>
      </w:tblPr>
      <w:tblGrid>
        <w:gridCol w:w="11186"/>
      </w:tblGrid>
      <w:tr w:rsidR="0010661C" w14:paraId="28512850" w14:textId="77777777">
        <w:trPr>
          <w:trHeight w:val="2240"/>
          <w:tblCellSpacing w:w="0" w:type="dxa"/>
        </w:trPr>
        <w:tc>
          <w:tcPr>
            <w:tcW w:w="11186" w:type="dxa"/>
            <w:shd w:val="clear" w:color="auto" w:fill="DAF1F6"/>
            <w:tcMar>
              <w:top w:w="0" w:type="dxa"/>
              <w:left w:w="0" w:type="dxa"/>
              <w:bottom w:w="0" w:type="dxa"/>
              <w:right w:w="0" w:type="dxa"/>
            </w:tcMar>
            <w:hideMark/>
          </w:tcPr>
          <w:p w14:paraId="5EE18051" w14:textId="77777777" w:rsidR="0010661C" w:rsidRDefault="00C616D6">
            <w:pPr>
              <w:pStyle w:val="documentskn-mlm1nameSecparagraphdiv"/>
              <w:spacing w:line="800" w:lineRule="atLeast"/>
              <w:ind w:left="3700" w:right="200"/>
              <w:rPr>
                <w:rStyle w:val="documentskn-mlm1nameSecparagraph"/>
                <w:rFonts w:ascii="Source Sans Pro" w:eastAsia="Source Sans Pro" w:hAnsi="Source Sans Pro" w:cs="Source Sans Pro"/>
                <w:color w:val="404040"/>
                <w:sz w:val="20"/>
                <w:szCs w:val="20"/>
                <w:shd w:val="clear" w:color="auto" w:fill="auto"/>
              </w:rPr>
            </w:pPr>
            <w:r>
              <w:rPr>
                <w:rStyle w:val="documentskn-mlm1nameSecparagraph"/>
                <w:rFonts w:ascii="Source Sans Pro" w:eastAsia="Source Sans Pro" w:hAnsi="Source Sans Pro" w:cs="Source Sans Pro"/>
                <w:noProof/>
                <w:color w:val="404040"/>
                <w:sz w:val="20"/>
                <w:szCs w:val="20"/>
                <w:shd w:val="clear" w:color="auto" w:fill="auto"/>
              </w:rPr>
              <w:drawing>
                <wp:anchor distT="0" distB="0" distL="114300" distR="114300" simplePos="0" relativeHeight="251658240" behindDoc="0" locked="0" layoutInCell="1" allowOverlap="1" wp14:anchorId="301E5644" wp14:editId="16E03FEE">
                  <wp:simplePos x="0" y="0"/>
                  <wp:positionH relativeFrom="column">
                    <wp:posOffset>1371600</wp:posOffset>
                  </wp:positionH>
                  <wp:positionV relativeFrom="paragraph">
                    <wp:posOffset>0</wp:posOffset>
                  </wp:positionV>
                  <wp:extent cx="710944" cy="1041322"/>
                  <wp:effectExtent l="0" t="0" r="0" b="0"/>
                  <wp:wrapNone/>
                  <wp:docPr id="100002" name="Picture 1000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2" name=""/>
                          <pic:cNvPicPr>
                            <a:picLocks/>
                          </pic:cNvPicPr>
                        </pic:nvPicPr>
                        <pic:blipFill>
                          <a:blip r:embed="rId8"/>
                          <a:stretch>
                            <a:fillRect/>
                          </a:stretch>
                        </pic:blipFill>
                        <pic:spPr>
                          <a:xfrm>
                            <a:off x="0" y="0"/>
                            <a:ext cx="710944" cy="1041322"/>
                          </a:xfrm>
                          <a:prstGeom prst="rect">
                            <a:avLst/>
                          </a:prstGeom>
                        </pic:spPr>
                      </pic:pic>
                    </a:graphicData>
                  </a:graphic>
                </wp:anchor>
              </w:drawing>
            </w:r>
          </w:p>
          <w:p w14:paraId="0C049EEA" w14:textId="77777777" w:rsidR="0010661C" w:rsidRDefault="00C616D6">
            <w:pPr>
              <w:pStyle w:val="documentskn-mlm1nameSecparagraphdivnth-last-child1"/>
              <w:pBdr>
                <w:left w:val="none" w:sz="0" w:space="31" w:color="auto"/>
                <w:right w:val="none" w:sz="0" w:space="10" w:color="auto"/>
              </w:pBdr>
              <w:spacing w:line="480" w:lineRule="atLeast"/>
              <w:ind w:left="3700" w:right="200"/>
              <w:rPr>
                <w:rStyle w:val="documentskn-mlm1nameSecparagraph"/>
                <w:rFonts w:ascii="Montserrat" w:eastAsia="Montserrat" w:hAnsi="Montserrat" w:cs="Montserrat"/>
                <w:b/>
                <w:bCs/>
                <w:caps/>
                <w:color w:val="404040"/>
                <w:spacing w:val="20"/>
                <w:sz w:val="40"/>
                <w:szCs w:val="40"/>
                <w:shd w:val="clear" w:color="auto" w:fill="auto"/>
              </w:rPr>
            </w:pPr>
            <w:r>
              <w:rPr>
                <w:rStyle w:val="span"/>
                <w:rFonts w:ascii="Montserrat" w:eastAsia="Montserrat" w:hAnsi="Montserrat" w:cs="Montserrat"/>
                <w:b/>
                <w:bCs/>
                <w:caps/>
                <w:color w:val="404040"/>
                <w:spacing w:val="20"/>
                <w:sz w:val="40"/>
                <w:szCs w:val="40"/>
              </w:rPr>
              <w:t>Marian - Cosmin Raducu</w:t>
            </w:r>
          </w:p>
        </w:tc>
      </w:tr>
      <w:tr w:rsidR="0010661C" w14:paraId="0A767568" w14:textId="77777777">
        <w:trPr>
          <w:tblCellSpacing w:w="0" w:type="dxa"/>
        </w:trPr>
        <w:tc>
          <w:tcPr>
            <w:tcW w:w="11186" w:type="dxa"/>
            <w:shd w:val="clear" w:color="auto" w:fill="404040"/>
            <w:tcMar>
              <w:top w:w="0" w:type="dxa"/>
              <w:left w:w="0" w:type="dxa"/>
              <w:bottom w:w="0" w:type="dxa"/>
              <w:right w:w="0" w:type="dxa"/>
            </w:tcMar>
            <w:hideMark/>
          </w:tcPr>
          <w:p w14:paraId="4C844C78" w14:textId="77777777" w:rsidR="0010661C" w:rsidRDefault="00C616D6">
            <w:pPr>
              <w:pBdr>
                <w:top w:val="none" w:sz="0" w:space="5" w:color="auto"/>
                <w:left w:val="none" w:sz="0" w:space="6" w:color="auto"/>
                <w:bottom w:val="none" w:sz="0" w:space="5" w:color="auto"/>
                <w:right w:val="none" w:sz="0" w:space="10" w:color="auto"/>
              </w:pBdr>
              <w:ind w:left="120" w:right="200"/>
              <w:jc w:val="center"/>
              <w:textAlignment w:val="auto"/>
              <w:rPr>
                <w:rStyle w:val="span"/>
                <w:rFonts w:ascii="Source Sans Pro" w:eastAsia="Source Sans Pro" w:hAnsi="Source Sans Pro" w:cs="Source Sans Pro"/>
                <w:color w:val="FFFFFF"/>
                <w:sz w:val="20"/>
                <w:szCs w:val="20"/>
              </w:rPr>
            </w:pPr>
            <w:r>
              <w:rPr>
                <w:rStyle w:val="documentskn-mlm1addressli"/>
                <w:rFonts w:ascii="Source Sans Pro" w:eastAsia="Source Sans Pro" w:hAnsi="Source Sans Pro" w:cs="Source Sans Pro"/>
                <w:color w:val="FFFFFF"/>
                <w:sz w:val="20"/>
                <w:szCs w:val="20"/>
              </w:rPr>
              <w:t xml:space="preserve"> </w:t>
            </w:r>
            <w:r>
              <w:rPr>
                <w:rStyle w:val="span"/>
                <w:rFonts w:ascii="Source Sans Pro" w:eastAsia="Source Sans Pro" w:hAnsi="Source Sans Pro" w:cs="Source Sans Pro"/>
                <w:color w:val="FFFFFF"/>
                <w:sz w:val="20"/>
                <w:szCs w:val="20"/>
              </w:rPr>
              <w:t>Leicester, Leicestershire LE35RJ</w:t>
            </w:r>
            <w:r>
              <w:rPr>
                <w:rStyle w:val="documentskn-mlm1addressli"/>
                <w:rFonts w:ascii="Source Sans Pro" w:eastAsia="Source Sans Pro" w:hAnsi="Source Sans Pro" w:cs="Source Sans Pro"/>
                <w:color w:val="FFFFFF"/>
                <w:sz w:val="20"/>
                <w:szCs w:val="20"/>
              </w:rPr>
              <w:t xml:space="preserve">   </w:t>
            </w:r>
            <w:r>
              <w:rPr>
                <w:rStyle w:val="inlinebullet"/>
                <w:color w:val="FFFFFF"/>
              </w:rPr>
              <w:t>      </w:t>
            </w:r>
            <w:r>
              <w:rPr>
                <w:rStyle w:val="inlinebullet"/>
                <w:rFonts w:ascii="Cambria Math" w:eastAsia="Cambria Math" w:hAnsi="Cambria Math" w:cs="Cambria Math"/>
                <w:color w:val="FFFFFF"/>
                <w:position w:val="4"/>
              </w:rPr>
              <w:t>●</w:t>
            </w:r>
            <w:r>
              <w:rPr>
                <w:rStyle w:val="inlinebullet"/>
                <w:color w:val="FFFFFF"/>
              </w:rPr>
              <w:t>         </w:t>
            </w:r>
            <w:r>
              <w:rPr>
                <w:rStyle w:val="span"/>
                <w:rFonts w:ascii="Source Sans Pro" w:eastAsia="Source Sans Pro" w:hAnsi="Source Sans Pro" w:cs="Source Sans Pro"/>
                <w:color w:val="FFFFFF"/>
                <w:sz w:val="20"/>
                <w:szCs w:val="20"/>
              </w:rPr>
              <w:t>07436371974</w:t>
            </w:r>
            <w:r>
              <w:rPr>
                <w:rStyle w:val="documentskn-mlm1addressli"/>
                <w:rFonts w:ascii="Source Sans Pro" w:eastAsia="Source Sans Pro" w:hAnsi="Source Sans Pro" w:cs="Source Sans Pro"/>
                <w:color w:val="FFFFFF"/>
                <w:sz w:val="20"/>
                <w:szCs w:val="20"/>
              </w:rPr>
              <w:t xml:space="preserve">   </w:t>
            </w:r>
            <w:r>
              <w:rPr>
                <w:rStyle w:val="inlinebullet"/>
                <w:color w:val="FFFFFF"/>
              </w:rPr>
              <w:t>      </w:t>
            </w:r>
            <w:r>
              <w:rPr>
                <w:rStyle w:val="inlinebullet"/>
                <w:rFonts w:ascii="Cambria Math" w:eastAsia="Cambria Math" w:hAnsi="Cambria Math" w:cs="Cambria Math"/>
                <w:color w:val="FFFFFF"/>
                <w:position w:val="4"/>
              </w:rPr>
              <w:t>●</w:t>
            </w:r>
            <w:r>
              <w:rPr>
                <w:rStyle w:val="inlinebullet"/>
                <w:color w:val="FFFFFF"/>
              </w:rPr>
              <w:t>         </w:t>
            </w:r>
            <w:r>
              <w:rPr>
                <w:rStyle w:val="span"/>
                <w:rFonts w:ascii="Source Sans Pro" w:eastAsia="Source Sans Pro" w:hAnsi="Source Sans Pro" w:cs="Source Sans Pro"/>
                <w:color w:val="FFFFFF"/>
                <w:sz w:val="20"/>
                <w:szCs w:val="20"/>
              </w:rPr>
              <w:t>marianraducu@gmail.com</w:t>
            </w:r>
            <w:r>
              <w:rPr>
                <w:rStyle w:val="documentskn-mlm1addressli"/>
                <w:rFonts w:ascii="Source Sans Pro" w:eastAsia="Source Sans Pro" w:hAnsi="Source Sans Pro" w:cs="Source Sans Pro"/>
                <w:color w:val="FFFFFF"/>
                <w:sz w:val="20"/>
                <w:szCs w:val="20"/>
              </w:rPr>
              <w:t xml:space="preserve">  </w:t>
            </w:r>
          </w:p>
        </w:tc>
      </w:tr>
    </w:tbl>
    <w:p w14:paraId="7D82DA23" w14:textId="77777777" w:rsidR="0010661C" w:rsidRDefault="0010661C">
      <w:pPr>
        <w:rPr>
          <w:vanish/>
        </w:rPr>
      </w:pPr>
    </w:p>
    <w:tbl>
      <w:tblPr>
        <w:tblStyle w:val="documentskn-mlm1parentContainer"/>
        <w:tblW w:w="0" w:type="auto"/>
        <w:tblLayout w:type="fixed"/>
        <w:tblCellMar>
          <w:left w:w="0" w:type="dxa"/>
          <w:right w:w="0" w:type="dxa"/>
        </w:tblCellMar>
        <w:tblLook w:val="05E0" w:firstRow="1" w:lastRow="1" w:firstColumn="1" w:lastColumn="1" w:noHBand="0" w:noVBand="1"/>
      </w:tblPr>
      <w:tblGrid>
        <w:gridCol w:w="3610"/>
        <w:gridCol w:w="7576"/>
      </w:tblGrid>
      <w:tr w:rsidR="0010661C" w14:paraId="323E7ABE" w14:textId="77777777">
        <w:tc>
          <w:tcPr>
            <w:tcW w:w="3610" w:type="dxa"/>
            <w:tcMar>
              <w:top w:w="300" w:type="dxa"/>
              <w:left w:w="0" w:type="dxa"/>
              <w:bottom w:w="300" w:type="dxa"/>
              <w:right w:w="0" w:type="dxa"/>
            </w:tcMar>
            <w:hideMark/>
          </w:tcPr>
          <w:p w14:paraId="1FF77C3C" w14:textId="77777777" w:rsidR="0010661C" w:rsidRDefault="00C616D6">
            <w:pPr>
              <w:pStyle w:val="documentskn-mlm1left-boxsectionnth-child1sectiontitle"/>
              <w:spacing w:after="120" w:line="340" w:lineRule="atLeast"/>
              <w:ind w:right="400"/>
              <w:rPr>
                <w:rStyle w:val="documentskn-mlm1left-box"/>
                <w:rFonts w:ascii="Montserrat" w:eastAsia="Montserrat" w:hAnsi="Montserrat" w:cs="Montserrat"/>
                <w:b/>
                <w:bCs/>
                <w:caps/>
                <w:color w:val="404040"/>
                <w:spacing w:val="20"/>
                <w:sz w:val="28"/>
                <w:szCs w:val="28"/>
              </w:rPr>
            </w:pPr>
            <w:r>
              <w:rPr>
                <w:rStyle w:val="documentskn-mlm1left-box"/>
                <w:rFonts w:ascii="Montserrat" w:eastAsia="Montserrat" w:hAnsi="Montserrat" w:cs="Montserrat"/>
                <w:b/>
                <w:bCs/>
                <w:caps/>
                <w:color w:val="404040"/>
                <w:spacing w:val="20"/>
                <w:sz w:val="28"/>
                <w:szCs w:val="28"/>
              </w:rPr>
              <w:t>Summary</w:t>
            </w:r>
          </w:p>
          <w:p w14:paraId="7465C5A9" w14:textId="5BB54DDE" w:rsidR="0010661C" w:rsidRDefault="00C616D6">
            <w:pPr>
              <w:pStyle w:val="p"/>
              <w:pBdr>
                <w:right w:val="none" w:sz="0" w:space="20" w:color="auto"/>
              </w:pBdr>
              <w:ind w:right="400"/>
              <w:rPr>
                <w:rStyle w:val="documentskn-mlm1left-box"/>
                <w:rFonts w:ascii="Source Sans Pro" w:eastAsia="Source Sans Pro" w:hAnsi="Source Sans Pro" w:cs="Source Sans Pro"/>
                <w:color w:val="404040"/>
                <w:sz w:val="20"/>
                <w:szCs w:val="20"/>
              </w:rPr>
            </w:pPr>
            <w:r>
              <w:rPr>
                <w:rStyle w:val="documentskn-mlm1left-box"/>
                <w:rFonts w:ascii="Source Sans Pro" w:eastAsia="Source Sans Pro" w:hAnsi="Source Sans Pro" w:cs="Source Sans Pro"/>
                <w:color w:val="404040"/>
                <w:sz w:val="20"/>
                <w:szCs w:val="20"/>
              </w:rPr>
              <w:t>Motivated FC Associate with comprehensive experience in warehouse operations and inventory management. Demonstrates strong organizational skills and problem-solving abilities, ensuring seamless workflows and timely order fulfilment. Adept at using warehouse management systems and fostering team collaboration to achieve operational goals. Committed to maintaining high standards of safety and productivity in all tasks.</w:t>
            </w:r>
          </w:p>
          <w:p w14:paraId="7F5CE99D" w14:textId="77777777" w:rsidR="0010661C" w:rsidRDefault="00C616D6">
            <w:pPr>
              <w:pStyle w:val="p"/>
              <w:ind w:right="400"/>
              <w:rPr>
                <w:rStyle w:val="documentskn-mlm1left-box"/>
                <w:rFonts w:ascii="Source Sans Pro" w:eastAsia="Source Sans Pro" w:hAnsi="Source Sans Pro" w:cs="Source Sans Pro"/>
                <w:color w:val="404040"/>
                <w:sz w:val="20"/>
                <w:szCs w:val="20"/>
              </w:rPr>
            </w:pPr>
            <w:r>
              <w:rPr>
                <w:rStyle w:val="documentskn-mlm1left-box"/>
                <w:rFonts w:ascii="Source Sans Pro" w:eastAsia="Source Sans Pro" w:hAnsi="Source Sans Pro" w:cs="Source Sans Pro"/>
                <w:color w:val="404040"/>
                <w:sz w:val="20"/>
                <w:szCs w:val="20"/>
              </w:rPr>
              <w:t>Hardworking professional with experience in fast-paced environments, focused on ensuring smooth operations and maintaining high standards. Skilled in inventory management, order processing, and quality control, with knack for solving problems quickly. Committed to teamwork and safety, providing consistent support to colleagues and management.</w:t>
            </w:r>
          </w:p>
          <w:p w14:paraId="2A7B2ABE" w14:textId="77777777" w:rsidR="0010661C" w:rsidRDefault="00C616D6">
            <w:pPr>
              <w:pStyle w:val="documentskn-mlm1sectiontitle"/>
              <w:spacing w:before="300" w:after="120"/>
              <w:ind w:right="400"/>
              <w:rPr>
                <w:rStyle w:val="documentskn-mlm1left-box"/>
                <w:color w:val="404040"/>
              </w:rPr>
            </w:pPr>
            <w:r>
              <w:rPr>
                <w:rStyle w:val="documentskn-mlm1left-box"/>
                <w:color w:val="404040"/>
              </w:rPr>
              <w:t>Education</w:t>
            </w:r>
          </w:p>
          <w:p w14:paraId="5223747E" w14:textId="77777777" w:rsidR="0010661C" w:rsidRDefault="00C616D6">
            <w:pPr>
              <w:pStyle w:val="documentskn-mlm1dispBlk"/>
              <w:pBdr>
                <w:right w:val="none" w:sz="0" w:space="20" w:color="auto"/>
              </w:pBdr>
              <w:ind w:right="400"/>
              <w:rPr>
                <w:rStyle w:val="documentskn-mlm1left-box"/>
                <w:rFonts w:ascii="Source Sans Pro" w:eastAsia="Source Sans Pro" w:hAnsi="Source Sans Pro" w:cs="Source Sans Pro"/>
                <w:color w:val="404040"/>
                <w:sz w:val="20"/>
                <w:szCs w:val="20"/>
              </w:rPr>
            </w:pPr>
            <w:r>
              <w:rPr>
                <w:rStyle w:val="documentskn-mlm1txtBold"/>
                <w:rFonts w:ascii="Source Sans Pro" w:eastAsia="Source Sans Pro" w:hAnsi="Source Sans Pro" w:cs="Source Sans Pro"/>
                <w:color w:val="404040"/>
                <w:sz w:val="20"/>
                <w:szCs w:val="20"/>
              </w:rPr>
              <w:t>Level 5</w:t>
            </w:r>
            <w:r>
              <w:rPr>
                <w:rStyle w:val="span"/>
                <w:rFonts w:ascii="Source Sans Pro" w:eastAsia="Source Sans Pro" w:hAnsi="Source Sans Pro" w:cs="Source Sans Pro"/>
                <w:color w:val="404040"/>
                <w:sz w:val="20"/>
                <w:szCs w:val="20"/>
              </w:rPr>
              <w:t xml:space="preserve"> : FDSC Computing , Jan 2025</w:t>
            </w:r>
          </w:p>
          <w:p w14:paraId="3538EBD4" w14:textId="77777777" w:rsidR="0010661C" w:rsidRDefault="00C616D6">
            <w:pPr>
              <w:pStyle w:val="documentskn-mlm1dispBlk"/>
              <w:ind w:right="400"/>
              <w:rPr>
                <w:rStyle w:val="documentskn-mlm1left-box"/>
                <w:rFonts w:ascii="Source Sans Pro" w:eastAsia="Source Sans Pro" w:hAnsi="Source Sans Pro" w:cs="Source Sans Pro"/>
                <w:color w:val="404040"/>
                <w:sz w:val="20"/>
                <w:szCs w:val="20"/>
              </w:rPr>
            </w:pPr>
            <w:r>
              <w:rPr>
                <w:rStyle w:val="documentskn-mlm1txtBold"/>
                <w:rFonts w:ascii="Source Sans Pro" w:eastAsia="Source Sans Pro" w:hAnsi="Source Sans Pro" w:cs="Source Sans Pro"/>
                <w:color w:val="404040"/>
                <w:sz w:val="20"/>
                <w:szCs w:val="20"/>
              </w:rPr>
              <w:t xml:space="preserve">Elizabeth School of London </w:t>
            </w:r>
            <w:r>
              <w:rPr>
                <w:rStyle w:val="span"/>
                <w:rFonts w:ascii="Source Sans Pro" w:eastAsia="Source Sans Pro" w:hAnsi="Source Sans Pro" w:cs="Source Sans Pro"/>
                <w:color w:val="404040"/>
                <w:sz w:val="20"/>
                <w:szCs w:val="20"/>
              </w:rPr>
              <w:t>- Leicester</w:t>
            </w:r>
            <w:r>
              <w:rPr>
                <w:rStyle w:val="documentskn-mlm1left-box"/>
                <w:rFonts w:ascii="Source Sans Pro" w:eastAsia="Source Sans Pro" w:hAnsi="Source Sans Pro" w:cs="Source Sans Pro"/>
                <w:color w:val="404040"/>
                <w:sz w:val="20"/>
                <w:szCs w:val="20"/>
              </w:rPr>
              <w:t xml:space="preserve"> </w:t>
            </w:r>
          </w:p>
          <w:p w14:paraId="63BBE6A0" w14:textId="77777777" w:rsidR="0010661C" w:rsidRDefault="00C616D6">
            <w:pPr>
              <w:pStyle w:val="documentskn-mlm1ulli"/>
              <w:numPr>
                <w:ilvl w:val="0"/>
                <w:numId w:val="1"/>
              </w:numPr>
              <w:spacing w:before="40"/>
              <w:ind w:left="240" w:right="400" w:hanging="232"/>
              <w:rPr>
                <w:rStyle w:val="documentskn-mlm1left-box"/>
                <w:rFonts w:ascii="Source Sans Pro" w:eastAsia="Source Sans Pro" w:hAnsi="Source Sans Pro" w:cs="Source Sans Pro"/>
                <w:color w:val="404040"/>
                <w:sz w:val="20"/>
                <w:szCs w:val="20"/>
              </w:rPr>
            </w:pPr>
            <w:r>
              <w:rPr>
                <w:rStyle w:val="documentskn-mlm1left-box"/>
                <w:rFonts w:ascii="Source Sans Pro" w:eastAsia="Source Sans Pro" w:hAnsi="Source Sans Pro" w:cs="Source Sans Pro"/>
                <w:color w:val="404040"/>
                <w:sz w:val="20"/>
                <w:szCs w:val="20"/>
              </w:rPr>
              <w:t>[Foundation Degree] Graduate</w:t>
            </w:r>
          </w:p>
          <w:p w14:paraId="3A8B7452" w14:textId="77777777" w:rsidR="0010661C" w:rsidRDefault="00C616D6">
            <w:pPr>
              <w:pStyle w:val="documentskn-mlm1dispBlk"/>
              <w:pBdr>
                <w:right w:val="none" w:sz="0" w:space="20" w:color="auto"/>
              </w:pBdr>
              <w:spacing w:before="200"/>
              <w:ind w:right="400"/>
              <w:rPr>
                <w:rStyle w:val="documentskn-mlm1left-box"/>
                <w:rFonts w:ascii="Source Sans Pro" w:eastAsia="Source Sans Pro" w:hAnsi="Source Sans Pro" w:cs="Source Sans Pro"/>
                <w:color w:val="404040"/>
                <w:sz w:val="20"/>
                <w:szCs w:val="20"/>
              </w:rPr>
            </w:pPr>
            <w:r>
              <w:rPr>
                <w:rStyle w:val="documentskn-mlm1txtBold"/>
                <w:rFonts w:ascii="Source Sans Pro" w:eastAsia="Source Sans Pro" w:hAnsi="Source Sans Pro" w:cs="Source Sans Pro"/>
                <w:color w:val="404040"/>
                <w:sz w:val="20"/>
                <w:szCs w:val="20"/>
              </w:rPr>
              <w:t>Diploma of Higher Education</w:t>
            </w:r>
            <w:r>
              <w:rPr>
                <w:rStyle w:val="span"/>
                <w:rFonts w:ascii="Source Sans Pro" w:eastAsia="Source Sans Pro" w:hAnsi="Source Sans Pro" w:cs="Source Sans Pro"/>
                <w:color w:val="404040"/>
                <w:sz w:val="20"/>
                <w:szCs w:val="20"/>
              </w:rPr>
              <w:t xml:space="preserve"> : Technical, 2009</w:t>
            </w:r>
          </w:p>
          <w:p w14:paraId="12FA52B8" w14:textId="77777777" w:rsidR="0010661C" w:rsidRDefault="00C616D6">
            <w:pPr>
              <w:pStyle w:val="documentskn-mlm1dispBlk"/>
              <w:ind w:right="400"/>
              <w:rPr>
                <w:rStyle w:val="documentskn-mlm1left-box"/>
                <w:rFonts w:ascii="Source Sans Pro" w:eastAsia="Source Sans Pro" w:hAnsi="Source Sans Pro" w:cs="Source Sans Pro"/>
                <w:color w:val="404040"/>
                <w:sz w:val="20"/>
                <w:szCs w:val="20"/>
              </w:rPr>
            </w:pPr>
            <w:r>
              <w:rPr>
                <w:rStyle w:val="documentskn-mlm1txtBold"/>
                <w:rFonts w:ascii="Source Sans Pro" w:eastAsia="Source Sans Pro" w:hAnsi="Source Sans Pro" w:cs="Source Sans Pro"/>
                <w:color w:val="404040"/>
                <w:sz w:val="20"/>
                <w:szCs w:val="20"/>
              </w:rPr>
              <w:t>“Astra” Pitesti Romania</w:t>
            </w:r>
            <w:r>
              <w:rPr>
                <w:rStyle w:val="documentskn-mlm1left-box"/>
                <w:rFonts w:ascii="Source Sans Pro" w:eastAsia="Source Sans Pro" w:hAnsi="Source Sans Pro" w:cs="Source Sans Pro"/>
                <w:color w:val="404040"/>
                <w:sz w:val="20"/>
                <w:szCs w:val="20"/>
              </w:rPr>
              <w:t xml:space="preserve"> </w:t>
            </w:r>
            <w:r>
              <w:rPr>
                <w:rStyle w:val="span"/>
                <w:rFonts w:ascii="Source Sans Pro" w:eastAsia="Source Sans Pro" w:hAnsi="Source Sans Pro" w:cs="Source Sans Pro"/>
                <w:color w:val="404040"/>
                <w:sz w:val="20"/>
                <w:szCs w:val="20"/>
              </w:rPr>
              <w:t>- Pitesti, Romania</w:t>
            </w:r>
            <w:r>
              <w:rPr>
                <w:rStyle w:val="documentskn-mlm1left-box"/>
                <w:rFonts w:ascii="Source Sans Pro" w:eastAsia="Source Sans Pro" w:hAnsi="Source Sans Pro" w:cs="Source Sans Pro"/>
                <w:color w:val="404040"/>
                <w:sz w:val="20"/>
                <w:szCs w:val="20"/>
              </w:rPr>
              <w:t xml:space="preserve"> </w:t>
            </w:r>
          </w:p>
          <w:p w14:paraId="28442A06" w14:textId="77777777" w:rsidR="0010661C" w:rsidRDefault="00C616D6">
            <w:pPr>
              <w:pStyle w:val="documentskn-mlm1sectiontitle"/>
              <w:spacing w:before="300" w:after="120"/>
              <w:ind w:right="400"/>
              <w:rPr>
                <w:rStyle w:val="documentskn-mlm1left-box"/>
                <w:color w:val="404040"/>
              </w:rPr>
            </w:pPr>
            <w:r>
              <w:rPr>
                <w:rStyle w:val="documentskn-mlm1left-box"/>
                <w:color w:val="404040"/>
              </w:rPr>
              <w:t>Hobbies and interests</w:t>
            </w:r>
          </w:p>
          <w:p w14:paraId="5A0CDF1A" w14:textId="77777777" w:rsidR="0010661C" w:rsidRDefault="00C616D6">
            <w:pPr>
              <w:pStyle w:val="documentskn-mlm1ulli"/>
              <w:numPr>
                <w:ilvl w:val="0"/>
                <w:numId w:val="2"/>
              </w:numPr>
              <w:pBdr>
                <w:right w:val="none" w:sz="0" w:space="20" w:color="auto"/>
              </w:pBdr>
              <w:spacing w:before="40"/>
              <w:ind w:left="240" w:right="400" w:hanging="232"/>
              <w:rPr>
                <w:rStyle w:val="documentskn-mlm1left-box"/>
                <w:rFonts w:ascii="Source Sans Pro" w:eastAsia="Source Sans Pro" w:hAnsi="Source Sans Pro" w:cs="Source Sans Pro"/>
                <w:color w:val="404040"/>
                <w:sz w:val="20"/>
                <w:szCs w:val="20"/>
              </w:rPr>
            </w:pPr>
            <w:r>
              <w:rPr>
                <w:rStyle w:val="Strong1"/>
                <w:rFonts w:ascii="Source Sans Pro" w:eastAsia="Source Sans Pro" w:hAnsi="Source Sans Pro" w:cs="Source Sans Pro"/>
                <w:b/>
                <w:bCs/>
                <w:color w:val="404040"/>
                <w:sz w:val="20"/>
                <w:szCs w:val="20"/>
              </w:rPr>
              <w:t>Creative activities</w:t>
            </w:r>
            <w:r>
              <w:rPr>
                <w:rStyle w:val="documentskn-mlm1left-box"/>
                <w:rFonts w:ascii="Source Sans Pro" w:eastAsia="Source Sans Pro" w:hAnsi="Source Sans Pro" w:cs="Source Sans Pro"/>
                <w:color w:val="404040"/>
                <w:sz w:val="20"/>
                <w:szCs w:val="20"/>
              </w:rPr>
              <w:t>: Include painting, music, writing, and graphic design.</w:t>
            </w:r>
          </w:p>
          <w:p w14:paraId="3AD7C7C1" w14:textId="77777777" w:rsidR="0010661C" w:rsidRDefault="00C616D6">
            <w:pPr>
              <w:pStyle w:val="documentskn-mlm1ulli"/>
              <w:numPr>
                <w:ilvl w:val="0"/>
                <w:numId w:val="2"/>
              </w:numPr>
              <w:pBdr>
                <w:left w:val="none" w:sz="0" w:space="2" w:color="auto"/>
              </w:pBdr>
              <w:ind w:left="240" w:right="400" w:hanging="232"/>
              <w:rPr>
                <w:rStyle w:val="documentskn-mlm1left-box"/>
                <w:rFonts w:ascii="Source Sans Pro" w:eastAsia="Source Sans Pro" w:hAnsi="Source Sans Pro" w:cs="Source Sans Pro"/>
                <w:color w:val="404040"/>
                <w:sz w:val="20"/>
                <w:szCs w:val="20"/>
              </w:rPr>
            </w:pPr>
            <w:r>
              <w:rPr>
                <w:rStyle w:val="Strong1"/>
                <w:rFonts w:ascii="Source Sans Pro" w:eastAsia="Source Sans Pro" w:hAnsi="Source Sans Pro" w:cs="Source Sans Pro"/>
                <w:b/>
                <w:bCs/>
                <w:color w:val="404040"/>
                <w:sz w:val="20"/>
                <w:szCs w:val="20"/>
              </w:rPr>
              <w:t>Outdoor activities</w:t>
            </w:r>
            <w:r>
              <w:rPr>
                <w:rStyle w:val="documentskn-mlm1left-box"/>
                <w:rFonts w:ascii="Source Sans Pro" w:eastAsia="Source Sans Pro" w:hAnsi="Source Sans Pro" w:cs="Source Sans Pro"/>
                <w:color w:val="404040"/>
                <w:sz w:val="20"/>
                <w:szCs w:val="20"/>
              </w:rPr>
              <w:t>: Include hiking, gardening, and fishing.</w:t>
            </w:r>
          </w:p>
          <w:p w14:paraId="031712C1" w14:textId="77777777" w:rsidR="0010661C" w:rsidRDefault="00C616D6">
            <w:pPr>
              <w:pStyle w:val="documentskn-mlm1ulli"/>
              <w:numPr>
                <w:ilvl w:val="0"/>
                <w:numId w:val="2"/>
              </w:numPr>
              <w:pBdr>
                <w:left w:val="none" w:sz="0" w:space="2" w:color="auto"/>
              </w:pBdr>
              <w:ind w:left="240" w:right="400" w:hanging="232"/>
              <w:rPr>
                <w:rStyle w:val="documentskn-mlm1left-box"/>
                <w:rFonts w:ascii="Source Sans Pro" w:eastAsia="Source Sans Pro" w:hAnsi="Source Sans Pro" w:cs="Source Sans Pro"/>
                <w:color w:val="404040"/>
                <w:sz w:val="20"/>
                <w:szCs w:val="20"/>
              </w:rPr>
            </w:pPr>
            <w:r>
              <w:rPr>
                <w:rStyle w:val="Strong1"/>
                <w:rFonts w:ascii="Source Sans Pro" w:eastAsia="Source Sans Pro" w:hAnsi="Source Sans Pro" w:cs="Source Sans Pro"/>
                <w:b/>
                <w:bCs/>
                <w:color w:val="404040"/>
                <w:sz w:val="20"/>
                <w:szCs w:val="20"/>
              </w:rPr>
              <w:lastRenderedPageBreak/>
              <w:t>Technology</w:t>
            </w:r>
            <w:r>
              <w:rPr>
                <w:rStyle w:val="documentskn-mlm1left-box"/>
                <w:rFonts w:ascii="Source Sans Pro" w:eastAsia="Source Sans Pro" w:hAnsi="Source Sans Pro" w:cs="Source Sans Pro"/>
                <w:color w:val="404040"/>
                <w:sz w:val="20"/>
                <w:szCs w:val="20"/>
              </w:rPr>
              <w:t>: Include coding, building computers, and engaging with maker communities.</w:t>
            </w:r>
          </w:p>
          <w:p w14:paraId="27372F36" w14:textId="77777777" w:rsidR="0010661C" w:rsidRDefault="00C616D6">
            <w:pPr>
              <w:pStyle w:val="documentskn-mlm1sectiontitle"/>
              <w:spacing w:before="300" w:after="120"/>
              <w:ind w:right="400"/>
              <w:rPr>
                <w:rStyle w:val="documentskn-mlm1left-box"/>
                <w:color w:val="404040"/>
              </w:rPr>
            </w:pPr>
            <w:r>
              <w:rPr>
                <w:rStyle w:val="documentskn-mlm1left-box"/>
                <w:color w:val="404040"/>
              </w:rPr>
              <w:t>REFERENCES</w:t>
            </w:r>
          </w:p>
          <w:p w14:paraId="0B1AEDD5" w14:textId="77777777" w:rsidR="0010661C" w:rsidRDefault="00C616D6">
            <w:pPr>
              <w:pStyle w:val="documentskn-mlm1ulli"/>
              <w:numPr>
                <w:ilvl w:val="0"/>
                <w:numId w:val="3"/>
              </w:numPr>
              <w:pBdr>
                <w:right w:val="none" w:sz="0" w:space="20" w:color="auto"/>
              </w:pBdr>
              <w:spacing w:before="40"/>
              <w:ind w:left="240" w:right="400" w:hanging="232"/>
              <w:rPr>
                <w:rStyle w:val="documentskn-mlm1left-box"/>
                <w:rFonts w:ascii="Source Sans Pro" w:eastAsia="Source Sans Pro" w:hAnsi="Source Sans Pro" w:cs="Source Sans Pro"/>
                <w:color w:val="404040"/>
                <w:sz w:val="20"/>
                <w:szCs w:val="20"/>
              </w:rPr>
            </w:pPr>
            <w:r>
              <w:rPr>
                <w:rStyle w:val="documentskn-mlm1left-box"/>
                <w:rFonts w:ascii="Source Sans Pro" w:eastAsia="Source Sans Pro" w:hAnsi="Source Sans Pro" w:cs="Source Sans Pro"/>
                <w:color w:val="404040"/>
                <w:sz w:val="20"/>
                <w:szCs w:val="20"/>
              </w:rPr>
              <w:t>Will be provided upon request</w:t>
            </w:r>
          </w:p>
          <w:p w14:paraId="2322CC3D" w14:textId="77777777" w:rsidR="0010661C" w:rsidRDefault="0010661C">
            <w:pPr>
              <w:pStyle w:val="documentskn-mlm1left-boxParagraph"/>
              <w:pBdr>
                <w:top w:val="none" w:sz="0" w:space="0" w:color="auto"/>
                <w:bottom w:val="none" w:sz="0" w:space="0" w:color="auto"/>
              </w:pBdr>
              <w:textAlignment w:val="auto"/>
              <w:rPr>
                <w:rStyle w:val="documentskn-mlm1left-box"/>
                <w:rFonts w:ascii="Source Sans Pro" w:eastAsia="Source Sans Pro" w:hAnsi="Source Sans Pro" w:cs="Source Sans Pro"/>
                <w:color w:val="404040"/>
                <w:sz w:val="20"/>
                <w:szCs w:val="20"/>
              </w:rPr>
            </w:pPr>
          </w:p>
        </w:tc>
        <w:tc>
          <w:tcPr>
            <w:tcW w:w="7576" w:type="dxa"/>
            <w:tcBorders>
              <w:left w:val="single" w:sz="8" w:space="0" w:color="404040"/>
            </w:tcBorders>
            <w:tcMar>
              <w:top w:w="300" w:type="dxa"/>
              <w:left w:w="0" w:type="dxa"/>
              <w:bottom w:w="300" w:type="dxa"/>
              <w:right w:w="0" w:type="dxa"/>
            </w:tcMar>
            <w:hideMark/>
          </w:tcPr>
          <w:p w14:paraId="60F08801" w14:textId="17694E41" w:rsidR="00E602DF" w:rsidRDefault="00E602DF" w:rsidP="00E602DF">
            <w:pPr>
              <w:pStyle w:val="documentskn-mlm1right-boxsectionnth-child1sectiontitle"/>
              <w:spacing w:after="120" w:line="340" w:lineRule="atLeast"/>
              <w:ind w:left="400" w:right="400"/>
              <w:rPr>
                <w:rStyle w:val="documentskn-mlm1right-box"/>
                <w:rFonts w:ascii="Montserrat" w:eastAsia="Montserrat" w:hAnsi="Montserrat" w:cs="Montserrat"/>
                <w:b/>
                <w:bCs/>
                <w:caps/>
                <w:color w:val="404040"/>
                <w:spacing w:val="20"/>
                <w:sz w:val="28"/>
                <w:szCs w:val="28"/>
              </w:rPr>
            </w:pPr>
            <w:r w:rsidRPr="00E602DF">
              <w:rPr>
                <w:rFonts w:ascii="Montserrat" w:eastAsia="Montserrat" w:hAnsi="Montserrat" w:cs="Montserrat"/>
                <w:b/>
                <w:bCs/>
                <w:caps/>
                <w:color w:val="404040"/>
                <w:spacing w:val="20"/>
                <w:sz w:val="28"/>
                <w:szCs w:val="28"/>
              </w:rPr>
              <w:lastRenderedPageBreak/>
              <w:t>PROJECTS &amp; FREELANCE EXPERIENCE</w:t>
            </w:r>
          </w:p>
          <w:p w14:paraId="0A93F094" w14:textId="6ED8EE8C" w:rsidR="00E602DF" w:rsidRDefault="00E602DF" w:rsidP="00E602DF">
            <w:pPr>
              <w:pStyle w:val="documentskn-mlm1right-boxsectionnth-child1sectiontitle"/>
              <w:spacing w:after="120" w:line="340" w:lineRule="atLeast"/>
              <w:ind w:left="400" w:right="400"/>
              <w:rPr>
                <w:rFonts w:ascii="Source Sans Pro" w:eastAsia="Montserrat" w:hAnsi="Source Sans Pro" w:cs="Montserrat"/>
                <w:b/>
                <w:bCs/>
                <w:caps/>
                <w:color w:val="404040"/>
                <w:spacing w:val="20"/>
                <w:sz w:val="20"/>
                <w:szCs w:val="20"/>
              </w:rPr>
            </w:pPr>
            <w:r w:rsidRPr="00E602DF">
              <w:rPr>
                <w:rFonts w:ascii="Source Sans Pro" w:eastAsia="Montserrat" w:hAnsi="Source Sans Pro" w:cs="Montserrat"/>
                <w:b/>
                <w:bCs/>
                <w:caps/>
                <w:color w:val="404040"/>
                <w:spacing w:val="20"/>
                <w:sz w:val="20"/>
                <w:szCs w:val="20"/>
              </w:rPr>
              <w:t>Freelance Web Developer</w:t>
            </w:r>
          </w:p>
          <w:p w14:paraId="3F149BC6" w14:textId="490215A0" w:rsidR="00E602DF" w:rsidRDefault="00E602DF" w:rsidP="00E602DF">
            <w:pPr>
              <w:pStyle w:val="documentskn-mlm1right-boxsectionnth-child1sectiontitle"/>
              <w:spacing w:after="120" w:line="340" w:lineRule="atLeast"/>
              <w:ind w:left="400" w:right="400"/>
              <w:rPr>
                <w:rFonts w:ascii="Source Sans Pro" w:hAnsi="Source Sans Pro"/>
                <w:sz w:val="20"/>
                <w:szCs w:val="20"/>
              </w:rPr>
            </w:pPr>
            <w:r w:rsidRPr="00E602DF">
              <w:rPr>
                <w:rFonts w:ascii="Source Sans Pro" w:hAnsi="Source Sans Pro"/>
                <w:sz w:val="20"/>
                <w:szCs w:val="20"/>
              </w:rPr>
              <w:t>• Developed custom websites and web applications for small businesses and personal clients using PHP, JavaScript, and MySQL.</w:t>
            </w:r>
          </w:p>
          <w:p w14:paraId="4ADF7CC0" w14:textId="2EA8ACF5" w:rsidR="00E602DF" w:rsidRPr="004C6128" w:rsidRDefault="00E602DF" w:rsidP="004C6128">
            <w:pPr>
              <w:pStyle w:val="documentskn-mlm1right-boxsectionnth-child1sectiontitle"/>
              <w:spacing w:after="120" w:line="340" w:lineRule="atLeast"/>
              <w:ind w:left="400" w:right="400"/>
              <w:rPr>
                <w:rFonts w:ascii="Source Sans Pro" w:hAnsi="Source Sans Pro"/>
                <w:sz w:val="20"/>
                <w:szCs w:val="20"/>
                <w:lang w:val="en-GB"/>
              </w:rPr>
            </w:pPr>
            <w:r w:rsidRPr="00E602DF">
              <w:rPr>
                <w:rFonts w:ascii="Source Sans Pro" w:hAnsi="Source Sans Pro"/>
                <w:sz w:val="20"/>
                <w:szCs w:val="20"/>
              </w:rPr>
              <w:t xml:space="preserve">• </w:t>
            </w:r>
            <w:r w:rsidR="004C6128">
              <w:rPr>
                <w:rFonts w:ascii="Source Sans Pro" w:hAnsi="Source Sans Pro"/>
                <w:sz w:val="20"/>
                <w:szCs w:val="20"/>
                <w:lang w:val="en-GB"/>
              </w:rPr>
              <w:t>P</w:t>
            </w:r>
            <w:r w:rsidR="004C6128" w:rsidRPr="004C6128">
              <w:rPr>
                <w:rFonts w:ascii="Source Sans Pro" w:hAnsi="Source Sans Pro"/>
                <w:sz w:val="20"/>
                <w:szCs w:val="20"/>
                <w:lang w:val="en-GB"/>
              </w:rPr>
              <w:t>rovided cross-browser compatible, responsive, and user-friendly designs.</w:t>
            </w:r>
          </w:p>
          <w:p w14:paraId="296518DB" w14:textId="7948B768" w:rsidR="00E602DF" w:rsidRDefault="00E602DF" w:rsidP="00E602DF">
            <w:pPr>
              <w:pStyle w:val="documentskn-mlm1right-boxsectionnth-child1sectiontitle"/>
              <w:spacing w:after="120" w:line="340" w:lineRule="atLeast"/>
              <w:ind w:left="400" w:right="400"/>
              <w:rPr>
                <w:rFonts w:ascii="Source Sans Pro" w:hAnsi="Source Sans Pro"/>
                <w:sz w:val="20"/>
                <w:szCs w:val="20"/>
              </w:rPr>
            </w:pPr>
            <w:r w:rsidRPr="00E602DF">
              <w:rPr>
                <w:rFonts w:ascii="Source Sans Pro" w:hAnsi="Source Sans Pro"/>
                <w:sz w:val="20"/>
                <w:szCs w:val="20"/>
              </w:rPr>
              <w:t>• Managed client communications and project timelines independently.</w:t>
            </w:r>
          </w:p>
          <w:p w14:paraId="46082AAA" w14:textId="3757C664" w:rsidR="008C20D3" w:rsidRPr="00223374" w:rsidRDefault="008C20D3" w:rsidP="008C20D3">
            <w:pPr>
              <w:pStyle w:val="documentskn-mlm1right-boxsectionnth-child1sectiontitle"/>
              <w:spacing w:after="120" w:line="340" w:lineRule="atLeast"/>
              <w:ind w:left="400" w:right="400"/>
              <w:rPr>
                <w:rFonts w:ascii="Source Sans Pro" w:hAnsi="Source Sans Pro"/>
                <w:b/>
                <w:bCs/>
                <w:sz w:val="20"/>
                <w:szCs w:val="20"/>
              </w:rPr>
            </w:pPr>
            <w:r w:rsidRPr="00223374">
              <w:rPr>
                <w:rFonts w:ascii="Source Sans Pro" w:hAnsi="Source Sans Pro"/>
                <w:b/>
                <w:bCs/>
                <w:sz w:val="20"/>
                <w:szCs w:val="20"/>
              </w:rPr>
              <w:t>Custom</w:t>
            </w:r>
            <w:r>
              <w:rPr>
                <w:rFonts w:ascii="Source Sans Pro" w:hAnsi="Source Sans Pro"/>
                <w:b/>
                <w:bCs/>
                <w:sz w:val="20"/>
                <w:szCs w:val="20"/>
              </w:rPr>
              <w:t xml:space="preserve"> </w:t>
            </w:r>
            <w:r w:rsidRPr="00223374">
              <w:rPr>
                <w:rFonts w:ascii="Source Sans Pro" w:hAnsi="Source Sans Pro"/>
                <w:b/>
                <w:bCs/>
                <w:sz w:val="20"/>
                <w:szCs w:val="20"/>
              </w:rPr>
              <w:t>Garage</w:t>
            </w:r>
            <w:r>
              <w:rPr>
                <w:rFonts w:ascii="Source Sans Pro" w:hAnsi="Source Sans Pro"/>
                <w:b/>
                <w:bCs/>
                <w:sz w:val="20"/>
                <w:szCs w:val="20"/>
              </w:rPr>
              <w:t xml:space="preserve"> </w:t>
            </w:r>
            <w:r w:rsidRPr="00223374">
              <w:rPr>
                <w:rFonts w:ascii="Source Sans Pro" w:hAnsi="Source Sans Pro"/>
                <w:b/>
                <w:bCs/>
                <w:sz w:val="20"/>
                <w:szCs w:val="20"/>
              </w:rPr>
              <w:t>Auto</w:t>
            </w:r>
            <w:r>
              <w:rPr>
                <w:rFonts w:ascii="Source Sans Pro" w:hAnsi="Source Sans Pro"/>
                <w:b/>
                <w:bCs/>
                <w:sz w:val="20"/>
                <w:szCs w:val="20"/>
              </w:rPr>
              <w:t xml:space="preserve"> </w:t>
            </w:r>
            <w:r w:rsidRPr="00223374">
              <w:rPr>
                <w:rFonts w:ascii="Source Sans Pro" w:hAnsi="Source Sans Pro"/>
                <w:b/>
                <w:bCs/>
                <w:sz w:val="20"/>
                <w:szCs w:val="20"/>
              </w:rPr>
              <w:t>Parts</w:t>
            </w:r>
          </w:p>
          <w:p w14:paraId="7B67ADF3" w14:textId="5892B7B9" w:rsidR="00223374" w:rsidRDefault="00223374" w:rsidP="00E602DF">
            <w:pPr>
              <w:pStyle w:val="documentskn-mlm1right-boxsectionnth-child1sectiontitle"/>
              <w:spacing w:after="120" w:line="340" w:lineRule="atLeast"/>
              <w:ind w:left="400" w:right="400"/>
              <w:rPr>
                <w:rFonts w:ascii="Source Sans Pro" w:hAnsi="Source Sans Pro"/>
                <w:sz w:val="20"/>
                <w:szCs w:val="20"/>
              </w:rPr>
            </w:pPr>
            <w:r w:rsidRPr="00223374">
              <w:rPr>
                <w:rFonts w:ascii="Source Sans Pro" w:hAnsi="Source Sans Pro"/>
                <w:sz w:val="20"/>
                <w:szCs w:val="20"/>
              </w:rPr>
              <w:t xml:space="preserve">Built using HTML and CSS for the frontend, with a structured layout and responsive design. Integrated image assets for visual appeal and created multiple static pages (e.g., services, reviews, contact). A MySQL database was prepared using a </w:t>
            </w:r>
            <w:r w:rsidRPr="00223374">
              <w:rPr>
                <w:rStyle w:val="HTMLCode"/>
                <w:rFonts w:ascii="Source Sans Pro" w:hAnsi="Source Sans Pro"/>
              </w:rPr>
              <w:t>.</w:t>
            </w:r>
            <w:r w:rsidR="00341A24" w:rsidRPr="00223374">
              <w:rPr>
                <w:rStyle w:val="HTMLCode"/>
                <w:rFonts w:ascii="Source Sans Pro" w:hAnsi="Source Sans Pro"/>
              </w:rPr>
              <w:t>SQL</w:t>
            </w:r>
            <w:r w:rsidRPr="00223374">
              <w:rPr>
                <w:rFonts w:ascii="Source Sans Pro" w:hAnsi="Source Sans Pro"/>
                <w:sz w:val="20"/>
                <w:szCs w:val="20"/>
              </w:rPr>
              <w:t xml:space="preserve"> script to support user authentication and data storage in future development.</w:t>
            </w:r>
          </w:p>
          <w:p w14:paraId="3F4E3BC5" w14:textId="77777777" w:rsidR="008C20D3" w:rsidRDefault="008C20D3" w:rsidP="008C20D3">
            <w:pPr>
              <w:pStyle w:val="documentskn-mlm1right-boxsectionnth-child1sectiontitle"/>
              <w:spacing w:after="120" w:line="340" w:lineRule="atLeast"/>
              <w:ind w:left="400" w:right="400"/>
              <w:rPr>
                <w:rFonts w:ascii="Source Sans Pro" w:hAnsi="Source Sans Pro"/>
                <w:b/>
                <w:bCs/>
                <w:sz w:val="20"/>
                <w:szCs w:val="20"/>
              </w:rPr>
            </w:pPr>
            <w:r w:rsidRPr="00223374">
              <w:rPr>
                <w:rFonts w:ascii="Source Sans Pro" w:hAnsi="Source Sans Pro"/>
                <w:b/>
                <w:bCs/>
                <w:sz w:val="20"/>
                <w:szCs w:val="20"/>
              </w:rPr>
              <w:t xml:space="preserve">Event Management Website </w:t>
            </w:r>
          </w:p>
          <w:p w14:paraId="349EC973" w14:textId="77777777" w:rsidR="008C20D3" w:rsidRPr="008C20D3" w:rsidRDefault="008C20D3" w:rsidP="008C20D3">
            <w:pPr>
              <w:pStyle w:val="documentskn-mlm1right-boxsectionnth-child1sectiontitle"/>
              <w:spacing w:after="120" w:line="340" w:lineRule="atLeast"/>
              <w:ind w:left="400" w:right="400"/>
              <w:rPr>
                <w:rFonts w:ascii="Source Sans Pro" w:hAnsi="Source Sans Pro"/>
                <w:sz w:val="20"/>
                <w:szCs w:val="20"/>
                <w:lang w:val="en-GB"/>
              </w:rPr>
            </w:pPr>
            <w:r w:rsidRPr="008C20D3">
              <w:rPr>
                <w:rFonts w:ascii="Source Sans Pro" w:hAnsi="Source Sans Pro"/>
                <w:sz w:val="20"/>
                <w:szCs w:val="20"/>
                <w:lang w:val="en-GB"/>
              </w:rPr>
              <w:t>Built a dynamic PHP-based web application for managing events and users. Implemented login/signup systems, event CRUD operations, and member management using PHP, MySQL, and HTML/CSS. Designed with a functional UI and backend integration to streamline event administration.</w:t>
            </w:r>
          </w:p>
          <w:p w14:paraId="7066AB67" w14:textId="0952AC78" w:rsidR="00223374" w:rsidRDefault="00341A24" w:rsidP="00E602DF">
            <w:pPr>
              <w:pStyle w:val="documentskn-mlm1right-boxsectionnth-child1sectiontitle"/>
              <w:spacing w:after="120" w:line="340" w:lineRule="atLeast"/>
              <w:ind w:left="400" w:right="400"/>
              <w:rPr>
                <w:rFonts w:ascii="Source Sans Pro" w:hAnsi="Source Sans Pro"/>
                <w:b/>
                <w:bCs/>
                <w:sz w:val="20"/>
                <w:szCs w:val="20"/>
              </w:rPr>
            </w:pPr>
            <w:r w:rsidRPr="00341A24">
              <w:rPr>
                <w:rFonts w:ascii="Source Sans Pro" w:hAnsi="Source Sans Pro"/>
                <w:b/>
                <w:bCs/>
                <w:sz w:val="20"/>
                <w:szCs w:val="20"/>
              </w:rPr>
              <w:t>Fixer</w:t>
            </w:r>
            <w:r>
              <w:rPr>
                <w:rFonts w:ascii="Source Sans Pro" w:hAnsi="Source Sans Pro"/>
                <w:b/>
                <w:bCs/>
                <w:sz w:val="20"/>
                <w:szCs w:val="20"/>
              </w:rPr>
              <w:t xml:space="preserve"> </w:t>
            </w:r>
            <w:r w:rsidRPr="00341A24">
              <w:rPr>
                <w:rFonts w:ascii="Source Sans Pro" w:hAnsi="Source Sans Pro"/>
                <w:b/>
                <w:bCs/>
                <w:sz w:val="20"/>
                <w:szCs w:val="20"/>
              </w:rPr>
              <w:t>Upper eCommerce Prototype</w:t>
            </w:r>
          </w:p>
          <w:p w14:paraId="0AC3BBCA" w14:textId="77777777" w:rsidR="00341A24" w:rsidRPr="00341A24" w:rsidRDefault="00341A24" w:rsidP="00341A24">
            <w:pPr>
              <w:pStyle w:val="documentskn-mlm1right-boxsectionnth-child1sectiontitle"/>
              <w:spacing w:after="120" w:line="340" w:lineRule="atLeast"/>
              <w:ind w:left="400" w:right="400"/>
              <w:rPr>
                <w:rFonts w:ascii="Source Sans Pro" w:hAnsi="Source Sans Pro"/>
                <w:sz w:val="20"/>
                <w:szCs w:val="20"/>
                <w:lang w:val="en-GB"/>
              </w:rPr>
            </w:pPr>
            <w:r w:rsidRPr="00341A24">
              <w:rPr>
                <w:rFonts w:ascii="Source Sans Pro" w:hAnsi="Source Sans Pro"/>
                <w:sz w:val="20"/>
                <w:szCs w:val="20"/>
                <w:lang w:val="en-GB"/>
              </w:rPr>
              <w:t>Developed a full-featured eCommerce prototype using PHP, MySQL, and HTML/CSS for a hardware retailer. Implemented user authentication, product catalog, shopping cart, and checkout system, with a modular backend and secure database integration.</w:t>
            </w:r>
          </w:p>
          <w:p w14:paraId="2C8F1CDA" w14:textId="77777777" w:rsidR="00341A24" w:rsidRPr="00223374" w:rsidRDefault="00341A24" w:rsidP="00E602DF">
            <w:pPr>
              <w:pStyle w:val="documentskn-mlm1right-boxsectionnth-child1sectiontitle"/>
              <w:spacing w:after="120" w:line="340" w:lineRule="atLeast"/>
              <w:ind w:left="400" w:right="400"/>
              <w:rPr>
                <w:rFonts w:ascii="Source Sans Pro" w:hAnsi="Source Sans Pro"/>
                <w:b/>
                <w:bCs/>
                <w:sz w:val="20"/>
                <w:szCs w:val="20"/>
              </w:rPr>
            </w:pPr>
          </w:p>
          <w:p w14:paraId="643EF9BC" w14:textId="51E1DD38" w:rsidR="00E602DF" w:rsidRDefault="00C616D6" w:rsidP="00E602DF">
            <w:pPr>
              <w:pStyle w:val="documentskn-mlm1right-boxsectionnth-child1sectiontitle"/>
              <w:spacing w:after="120" w:line="340" w:lineRule="atLeast"/>
              <w:ind w:left="400" w:right="400"/>
              <w:rPr>
                <w:rStyle w:val="documentskn-mlm1right-box"/>
                <w:rFonts w:ascii="Montserrat" w:eastAsia="Montserrat" w:hAnsi="Montserrat" w:cs="Montserrat"/>
                <w:b/>
                <w:bCs/>
                <w:caps/>
                <w:color w:val="404040"/>
                <w:spacing w:val="20"/>
                <w:sz w:val="28"/>
                <w:szCs w:val="28"/>
              </w:rPr>
            </w:pPr>
            <w:r>
              <w:rPr>
                <w:rStyle w:val="documentskn-mlm1right-box"/>
                <w:rFonts w:ascii="Montserrat" w:eastAsia="Montserrat" w:hAnsi="Montserrat" w:cs="Montserrat"/>
                <w:b/>
                <w:bCs/>
                <w:caps/>
                <w:color w:val="404040"/>
                <w:spacing w:val="20"/>
                <w:sz w:val="28"/>
                <w:szCs w:val="28"/>
              </w:rPr>
              <w:t>Experience</w:t>
            </w:r>
          </w:p>
          <w:p w14:paraId="2C091916" w14:textId="77777777" w:rsidR="0010661C" w:rsidRDefault="00C616D6">
            <w:pPr>
              <w:pStyle w:val="documentskn-mlm1exprSecsinglecolumndispBlknotnth-last-child1"/>
              <w:pBdr>
                <w:left w:val="none" w:sz="0" w:space="20" w:color="auto"/>
                <w:bottom w:val="none" w:sz="0" w:space="0" w:color="auto"/>
              </w:pBdr>
              <w:ind w:left="400"/>
              <w:rPr>
                <w:rStyle w:val="documentskn-mlm1right-box"/>
                <w:rFonts w:ascii="Source Sans Pro" w:eastAsia="Source Sans Pro" w:hAnsi="Source Sans Pro" w:cs="Source Sans Pro"/>
                <w:color w:val="404040"/>
                <w:sz w:val="20"/>
                <w:szCs w:val="20"/>
              </w:rPr>
            </w:pPr>
            <w:r>
              <w:rPr>
                <w:rStyle w:val="documentskn-mlm1txtBold"/>
                <w:rFonts w:ascii="Source Sans Pro" w:eastAsia="Source Sans Pro" w:hAnsi="Source Sans Pro" w:cs="Source Sans Pro"/>
                <w:color w:val="404040"/>
                <w:sz w:val="20"/>
                <w:szCs w:val="20"/>
              </w:rPr>
              <w:t>FC Associate I</w:t>
            </w:r>
            <w:r>
              <w:rPr>
                <w:rStyle w:val="span"/>
                <w:rFonts w:ascii="Source Sans Pro" w:eastAsia="Source Sans Pro" w:hAnsi="Source Sans Pro" w:cs="Source Sans Pro"/>
                <w:color w:val="404040"/>
                <w:sz w:val="20"/>
                <w:szCs w:val="20"/>
              </w:rPr>
              <w:t xml:space="preserve">, 10/2017 - Current </w:t>
            </w:r>
          </w:p>
          <w:p w14:paraId="74142207" w14:textId="77777777" w:rsidR="0010661C" w:rsidRDefault="00C616D6">
            <w:pPr>
              <w:pStyle w:val="documentskn-mlm1exprSecsinglecolumndispBlknotnth-last-child1"/>
              <w:ind w:left="400"/>
              <w:rPr>
                <w:rStyle w:val="documentskn-mlm1right-box"/>
                <w:rFonts w:ascii="Source Sans Pro" w:eastAsia="Source Sans Pro" w:hAnsi="Source Sans Pro" w:cs="Source Sans Pro"/>
                <w:color w:val="404040"/>
                <w:sz w:val="20"/>
                <w:szCs w:val="20"/>
              </w:rPr>
            </w:pPr>
            <w:r>
              <w:rPr>
                <w:rStyle w:val="documentskn-mlm1txtBold"/>
                <w:rFonts w:ascii="Source Sans Pro" w:eastAsia="Source Sans Pro" w:hAnsi="Source Sans Pro" w:cs="Source Sans Pro"/>
                <w:color w:val="404040"/>
                <w:sz w:val="20"/>
                <w:szCs w:val="20"/>
              </w:rPr>
              <w:t>Amazon UK Services Ltd</w:t>
            </w:r>
            <w:r>
              <w:rPr>
                <w:rStyle w:val="span"/>
                <w:rFonts w:ascii="Source Sans Pro" w:eastAsia="Source Sans Pro" w:hAnsi="Source Sans Pro" w:cs="Source Sans Pro"/>
                <w:color w:val="404040"/>
                <w:sz w:val="20"/>
                <w:szCs w:val="20"/>
              </w:rPr>
              <w:t xml:space="preserve"> - Coalville, Leicestershire</w:t>
            </w:r>
            <w:r>
              <w:rPr>
                <w:rStyle w:val="documentskn-mlm1right-box"/>
                <w:rFonts w:ascii="Source Sans Pro" w:eastAsia="Source Sans Pro" w:hAnsi="Source Sans Pro" w:cs="Source Sans Pro"/>
                <w:color w:val="404040"/>
                <w:sz w:val="20"/>
                <w:szCs w:val="20"/>
              </w:rPr>
              <w:t xml:space="preserve"> </w:t>
            </w:r>
          </w:p>
          <w:p w14:paraId="436A59DC" w14:textId="77777777" w:rsidR="0010661C" w:rsidRDefault="00C616D6">
            <w:pPr>
              <w:pStyle w:val="p"/>
              <w:ind w:left="400"/>
              <w:rPr>
                <w:rStyle w:val="span"/>
                <w:rFonts w:ascii="Source Sans Pro" w:eastAsia="Source Sans Pro" w:hAnsi="Source Sans Pro" w:cs="Source Sans Pro"/>
                <w:color w:val="404040"/>
                <w:sz w:val="20"/>
                <w:szCs w:val="20"/>
              </w:rPr>
            </w:pPr>
            <w:r>
              <w:rPr>
                <w:rStyle w:val="span"/>
                <w:rFonts w:ascii="Source Sans Pro" w:eastAsia="Source Sans Pro" w:hAnsi="Source Sans Pro" w:cs="Source Sans Pro"/>
                <w:color w:val="404040"/>
                <w:sz w:val="20"/>
                <w:szCs w:val="20"/>
              </w:rPr>
              <w:t>· Efficiently manage inventory by accurately receiving, stowing, and Problem-Solving.</w:t>
            </w:r>
          </w:p>
          <w:p w14:paraId="62061560" w14:textId="77777777" w:rsidR="0010661C" w:rsidRDefault="00C616D6">
            <w:pPr>
              <w:pStyle w:val="p"/>
              <w:ind w:left="400"/>
              <w:rPr>
                <w:rStyle w:val="span"/>
                <w:rFonts w:ascii="Source Sans Pro" w:eastAsia="Source Sans Pro" w:hAnsi="Source Sans Pro" w:cs="Source Sans Pro"/>
                <w:color w:val="404040"/>
                <w:sz w:val="20"/>
                <w:szCs w:val="20"/>
              </w:rPr>
            </w:pPr>
            <w:r>
              <w:rPr>
                <w:rStyle w:val="span"/>
                <w:rFonts w:ascii="Source Sans Pro" w:eastAsia="Source Sans Pro" w:hAnsi="Source Sans Pro" w:cs="Source Sans Pro"/>
                <w:color w:val="404040"/>
                <w:sz w:val="20"/>
                <w:szCs w:val="20"/>
              </w:rPr>
              <w:t>· Operate warehouse equipment including Reach truck, LLOP truck, PPT truck, pallet jacks, and electric pallet jack.</w:t>
            </w:r>
          </w:p>
          <w:p w14:paraId="1E6EF685" w14:textId="77777777" w:rsidR="0010661C" w:rsidRDefault="00C616D6">
            <w:pPr>
              <w:pStyle w:val="p"/>
              <w:ind w:left="400"/>
              <w:rPr>
                <w:rStyle w:val="span"/>
                <w:rFonts w:ascii="Source Sans Pro" w:eastAsia="Source Sans Pro" w:hAnsi="Source Sans Pro" w:cs="Source Sans Pro"/>
                <w:color w:val="404040"/>
                <w:sz w:val="20"/>
                <w:szCs w:val="20"/>
              </w:rPr>
            </w:pPr>
            <w:r>
              <w:rPr>
                <w:rStyle w:val="span"/>
                <w:rFonts w:ascii="Source Sans Pro" w:eastAsia="Source Sans Pro" w:hAnsi="Source Sans Pro" w:cs="Source Sans Pro"/>
                <w:color w:val="404040"/>
                <w:sz w:val="20"/>
                <w:szCs w:val="20"/>
              </w:rPr>
              <w:t>· Conduct regular inspections and maintenance of equipment to ensure safety and efficiency.</w:t>
            </w:r>
          </w:p>
          <w:p w14:paraId="21F3FC59" w14:textId="77777777" w:rsidR="0010661C" w:rsidRDefault="00C616D6">
            <w:pPr>
              <w:pStyle w:val="p"/>
              <w:ind w:left="400"/>
              <w:rPr>
                <w:rStyle w:val="span"/>
                <w:rFonts w:ascii="Source Sans Pro" w:eastAsia="Source Sans Pro" w:hAnsi="Source Sans Pro" w:cs="Source Sans Pro"/>
                <w:color w:val="404040"/>
                <w:sz w:val="20"/>
                <w:szCs w:val="20"/>
              </w:rPr>
            </w:pPr>
            <w:r>
              <w:rPr>
                <w:rStyle w:val="span"/>
                <w:rFonts w:ascii="Source Sans Pro" w:eastAsia="Source Sans Pro" w:hAnsi="Source Sans Pro" w:cs="Source Sans Pro"/>
                <w:color w:val="404040"/>
                <w:sz w:val="20"/>
                <w:szCs w:val="20"/>
              </w:rPr>
              <w:t>· Train and mentor new warehouse staff, improving team productivity and cohesion.</w:t>
            </w:r>
          </w:p>
          <w:p w14:paraId="2824A65E" w14:textId="77777777" w:rsidR="0010661C" w:rsidRDefault="00C616D6">
            <w:pPr>
              <w:pStyle w:val="p"/>
              <w:ind w:left="400"/>
              <w:rPr>
                <w:rStyle w:val="span"/>
                <w:rFonts w:ascii="Source Sans Pro" w:eastAsia="Source Sans Pro" w:hAnsi="Source Sans Pro" w:cs="Source Sans Pro"/>
                <w:color w:val="404040"/>
                <w:sz w:val="20"/>
                <w:szCs w:val="20"/>
              </w:rPr>
            </w:pPr>
            <w:r>
              <w:rPr>
                <w:rStyle w:val="span"/>
                <w:rFonts w:ascii="Source Sans Pro" w:eastAsia="Source Sans Pro" w:hAnsi="Source Sans Pro" w:cs="Source Sans Pro"/>
                <w:color w:val="404040"/>
                <w:sz w:val="20"/>
                <w:szCs w:val="20"/>
              </w:rPr>
              <w:t>· Collaborate with management to develop and implement strategies for improving warehouse operations.</w:t>
            </w:r>
          </w:p>
          <w:p w14:paraId="210F3B4B" w14:textId="77777777" w:rsidR="0010661C" w:rsidRDefault="00C616D6">
            <w:pPr>
              <w:pStyle w:val="p"/>
              <w:ind w:left="400"/>
              <w:rPr>
                <w:rStyle w:val="span"/>
                <w:rFonts w:ascii="Source Sans Pro" w:eastAsia="Source Sans Pro" w:hAnsi="Source Sans Pro" w:cs="Source Sans Pro"/>
                <w:color w:val="404040"/>
                <w:sz w:val="20"/>
                <w:szCs w:val="20"/>
              </w:rPr>
            </w:pPr>
            <w:r>
              <w:rPr>
                <w:rStyle w:val="span"/>
                <w:rFonts w:ascii="Source Sans Pro" w:eastAsia="Source Sans Pro" w:hAnsi="Source Sans Pro" w:cs="Source Sans Pro"/>
                <w:color w:val="404040"/>
                <w:sz w:val="20"/>
                <w:szCs w:val="20"/>
              </w:rPr>
              <w:t>· Problem-Solving Skills: Capability to troubleshoot and resolve issues quickly.</w:t>
            </w:r>
          </w:p>
          <w:p w14:paraId="6062693C" w14:textId="77777777" w:rsidR="0010661C" w:rsidRDefault="00C616D6">
            <w:pPr>
              <w:pStyle w:val="p"/>
              <w:ind w:left="400"/>
              <w:rPr>
                <w:rStyle w:val="span"/>
                <w:rFonts w:ascii="Source Sans Pro" w:eastAsia="Source Sans Pro" w:hAnsi="Source Sans Pro" w:cs="Source Sans Pro"/>
                <w:color w:val="404040"/>
                <w:sz w:val="20"/>
                <w:szCs w:val="20"/>
              </w:rPr>
            </w:pPr>
            <w:r>
              <w:rPr>
                <w:rStyle w:val="span"/>
                <w:rFonts w:ascii="Source Sans Pro" w:eastAsia="Source Sans Pro" w:hAnsi="Source Sans Pro" w:cs="Source Sans Pro"/>
                <w:color w:val="404040"/>
                <w:sz w:val="20"/>
                <w:szCs w:val="20"/>
              </w:rPr>
              <w:t>· Processed incoming and outgoing shipments, ensuring accuracy and timeliness.</w:t>
            </w:r>
          </w:p>
          <w:p w14:paraId="3A6C1D75" w14:textId="77777777" w:rsidR="0010661C" w:rsidRDefault="00C616D6">
            <w:pPr>
              <w:pStyle w:val="p"/>
              <w:ind w:left="400"/>
              <w:rPr>
                <w:rStyle w:val="span"/>
                <w:rFonts w:ascii="Source Sans Pro" w:eastAsia="Source Sans Pro" w:hAnsi="Source Sans Pro" w:cs="Source Sans Pro"/>
                <w:color w:val="404040"/>
                <w:sz w:val="20"/>
                <w:szCs w:val="20"/>
              </w:rPr>
            </w:pPr>
            <w:r>
              <w:rPr>
                <w:rStyle w:val="span"/>
                <w:rFonts w:ascii="Source Sans Pro" w:eastAsia="Source Sans Pro" w:hAnsi="Source Sans Pro" w:cs="Source Sans Pro"/>
                <w:color w:val="404040"/>
                <w:sz w:val="20"/>
                <w:szCs w:val="20"/>
              </w:rPr>
              <w:lastRenderedPageBreak/>
              <w:t>· Maintained a clean and organized warehouse environment, adhering to safety protocols.</w:t>
            </w:r>
          </w:p>
          <w:p w14:paraId="60B2D23E" w14:textId="77777777" w:rsidR="0010661C" w:rsidRDefault="00C616D6">
            <w:pPr>
              <w:pStyle w:val="p"/>
              <w:ind w:left="400"/>
              <w:rPr>
                <w:rStyle w:val="span"/>
                <w:rFonts w:ascii="Source Sans Pro" w:eastAsia="Source Sans Pro" w:hAnsi="Source Sans Pro" w:cs="Source Sans Pro"/>
                <w:color w:val="404040"/>
                <w:sz w:val="20"/>
                <w:szCs w:val="20"/>
              </w:rPr>
            </w:pPr>
            <w:r>
              <w:rPr>
                <w:rStyle w:val="span"/>
                <w:rFonts w:ascii="Source Sans Pro" w:eastAsia="Source Sans Pro" w:hAnsi="Source Sans Pro" w:cs="Source Sans Pro"/>
                <w:color w:val="404040"/>
                <w:sz w:val="20"/>
                <w:szCs w:val="20"/>
              </w:rPr>
              <w:t>· Reporting incidents, issues, and improvement actions to supervisors</w:t>
            </w:r>
          </w:p>
          <w:p w14:paraId="47386BF7" w14:textId="77777777" w:rsidR="0010661C" w:rsidRDefault="00C616D6">
            <w:pPr>
              <w:pStyle w:val="documentskn-mlm1exprSecsinglecolumndispBlknotnth-last-child1"/>
              <w:pBdr>
                <w:left w:val="none" w:sz="0" w:space="20" w:color="auto"/>
                <w:bottom w:val="none" w:sz="0" w:space="0" w:color="auto"/>
              </w:pBdr>
              <w:spacing w:before="200"/>
              <w:ind w:left="400"/>
              <w:rPr>
                <w:rStyle w:val="documentskn-mlm1right-box"/>
                <w:rFonts w:ascii="Source Sans Pro" w:eastAsia="Source Sans Pro" w:hAnsi="Source Sans Pro" w:cs="Source Sans Pro"/>
                <w:color w:val="404040"/>
                <w:sz w:val="20"/>
                <w:szCs w:val="20"/>
              </w:rPr>
            </w:pPr>
            <w:r>
              <w:rPr>
                <w:rStyle w:val="documentskn-mlm1txtBold"/>
                <w:rFonts w:ascii="Source Sans Pro" w:eastAsia="Source Sans Pro" w:hAnsi="Source Sans Pro" w:cs="Source Sans Pro"/>
                <w:color w:val="404040"/>
                <w:sz w:val="20"/>
                <w:szCs w:val="20"/>
              </w:rPr>
              <w:t>Production Operative</w:t>
            </w:r>
            <w:r>
              <w:rPr>
                <w:rStyle w:val="span"/>
                <w:rFonts w:ascii="Source Sans Pro" w:eastAsia="Source Sans Pro" w:hAnsi="Source Sans Pro" w:cs="Source Sans Pro"/>
                <w:color w:val="404040"/>
                <w:sz w:val="20"/>
                <w:szCs w:val="20"/>
              </w:rPr>
              <w:t xml:space="preserve">, 03/0216 - 10/0217 </w:t>
            </w:r>
          </w:p>
          <w:p w14:paraId="5A92BB98" w14:textId="77777777" w:rsidR="0010661C" w:rsidRDefault="00C616D6">
            <w:pPr>
              <w:pStyle w:val="documentskn-mlm1exprSecsinglecolumndispBlknotnth-last-child1"/>
              <w:ind w:left="400"/>
              <w:rPr>
                <w:rStyle w:val="documentskn-mlm1right-box"/>
                <w:rFonts w:ascii="Source Sans Pro" w:eastAsia="Source Sans Pro" w:hAnsi="Source Sans Pro" w:cs="Source Sans Pro"/>
                <w:color w:val="404040"/>
                <w:sz w:val="20"/>
                <w:szCs w:val="20"/>
              </w:rPr>
            </w:pPr>
            <w:r>
              <w:rPr>
                <w:rStyle w:val="documentskn-mlm1txtBold"/>
                <w:rFonts w:ascii="Source Sans Pro" w:eastAsia="Source Sans Pro" w:hAnsi="Source Sans Pro" w:cs="Source Sans Pro"/>
                <w:color w:val="404040"/>
                <w:sz w:val="20"/>
                <w:szCs w:val="20"/>
              </w:rPr>
              <w:t>Walkers Charnwood Bakery</w:t>
            </w:r>
            <w:r>
              <w:rPr>
                <w:rStyle w:val="span"/>
                <w:rFonts w:ascii="Source Sans Pro" w:eastAsia="Source Sans Pro" w:hAnsi="Source Sans Pro" w:cs="Source Sans Pro"/>
                <w:color w:val="404040"/>
                <w:sz w:val="20"/>
                <w:szCs w:val="20"/>
              </w:rPr>
              <w:t xml:space="preserve"> - Leicester, Leicestershire</w:t>
            </w:r>
            <w:r>
              <w:rPr>
                <w:rStyle w:val="documentskn-mlm1right-box"/>
                <w:rFonts w:ascii="Source Sans Pro" w:eastAsia="Source Sans Pro" w:hAnsi="Source Sans Pro" w:cs="Source Sans Pro"/>
                <w:color w:val="404040"/>
                <w:sz w:val="20"/>
                <w:szCs w:val="20"/>
              </w:rPr>
              <w:t xml:space="preserve"> </w:t>
            </w:r>
          </w:p>
          <w:p w14:paraId="4A33A064" w14:textId="77777777" w:rsidR="0010661C" w:rsidRDefault="00C616D6">
            <w:pPr>
              <w:pStyle w:val="p"/>
              <w:ind w:left="400"/>
              <w:rPr>
                <w:rStyle w:val="span"/>
                <w:rFonts w:ascii="Source Sans Pro" w:eastAsia="Source Sans Pro" w:hAnsi="Source Sans Pro" w:cs="Source Sans Pro"/>
                <w:color w:val="404040"/>
                <w:sz w:val="20"/>
                <w:szCs w:val="20"/>
              </w:rPr>
            </w:pPr>
            <w:r>
              <w:rPr>
                <w:rStyle w:val="span"/>
                <w:rFonts w:ascii="Source Sans Pro" w:eastAsia="Source Sans Pro" w:hAnsi="Source Sans Pro" w:cs="Source Sans Pro"/>
                <w:color w:val="404040"/>
                <w:sz w:val="20"/>
                <w:szCs w:val="20"/>
              </w:rPr>
              <w:t>· Set up, operate, and maintain machinery used in the production process.</w:t>
            </w:r>
          </w:p>
          <w:p w14:paraId="399D04EE" w14:textId="77777777" w:rsidR="0010661C" w:rsidRDefault="00C616D6">
            <w:pPr>
              <w:pStyle w:val="p"/>
              <w:ind w:left="400"/>
              <w:rPr>
                <w:rStyle w:val="span"/>
                <w:rFonts w:ascii="Source Sans Pro" w:eastAsia="Source Sans Pro" w:hAnsi="Source Sans Pro" w:cs="Source Sans Pro"/>
                <w:color w:val="404040"/>
                <w:sz w:val="20"/>
                <w:szCs w:val="20"/>
              </w:rPr>
            </w:pPr>
            <w:r>
              <w:rPr>
                <w:rStyle w:val="span"/>
                <w:rFonts w:ascii="Source Sans Pro" w:eastAsia="Source Sans Pro" w:hAnsi="Source Sans Pro" w:cs="Source Sans Pro"/>
                <w:color w:val="404040"/>
                <w:sz w:val="20"/>
                <w:szCs w:val="20"/>
              </w:rPr>
              <w:t>· Ensure machines are running efficiently and safely.</w:t>
            </w:r>
          </w:p>
          <w:p w14:paraId="57D2E7D1" w14:textId="77777777" w:rsidR="0010661C" w:rsidRDefault="00C616D6">
            <w:pPr>
              <w:pStyle w:val="p"/>
              <w:ind w:left="400"/>
              <w:rPr>
                <w:rStyle w:val="span"/>
                <w:rFonts w:ascii="Source Sans Pro" w:eastAsia="Source Sans Pro" w:hAnsi="Source Sans Pro" w:cs="Source Sans Pro"/>
                <w:color w:val="404040"/>
                <w:sz w:val="20"/>
                <w:szCs w:val="20"/>
              </w:rPr>
            </w:pPr>
            <w:r>
              <w:rPr>
                <w:rStyle w:val="span"/>
                <w:rFonts w:ascii="Source Sans Pro" w:eastAsia="Source Sans Pro" w:hAnsi="Source Sans Pro" w:cs="Source Sans Pro"/>
                <w:color w:val="404040"/>
                <w:sz w:val="20"/>
                <w:szCs w:val="20"/>
              </w:rPr>
              <w:t>· Assemble products or components according to specifications.</w:t>
            </w:r>
          </w:p>
          <w:p w14:paraId="51141018" w14:textId="77777777" w:rsidR="0010661C" w:rsidRDefault="00C616D6">
            <w:pPr>
              <w:pStyle w:val="p"/>
              <w:ind w:left="400"/>
              <w:rPr>
                <w:rStyle w:val="span"/>
                <w:rFonts w:ascii="Source Sans Pro" w:eastAsia="Source Sans Pro" w:hAnsi="Source Sans Pro" w:cs="Source Sans Pro"/>
                <w:color w:val="404040"/>
                <w:sz w:val="20"/>
                <w:szCs w:val="20"/>
              </w:rPr>
            </w:pPr>
            <w:r>
              <w:rPr>
                <w:rStyle w:val="span"/>
                <w:rFonts w:ascii="Source Sans Pro" w:eastAsia="Source Sans Pro" w:hAnsi="Source Sans Pro" w:cs="Source Sans Pro"/>
                <w:color w:val="404040"/>
                <w:sz w:val="20"/>
                <w:szCs w:val="20"/>
              </w:rPr>
              <w:t>· Perform quality checks on products to ensure they meet standards.</w:t>
            </w:r>
          </w:p>
          <w:p w14:paraId="09BA5A63" w14:textId="77777777" w:rsidR="0010661C" w:rsidRDefault="00C616D6">
            <w:pPr>
              <w:pStyle w:val="p"/>
              <w:ind w:left="400"/>
              <w:rPr>
                <w:rStyle w:val="span"/>
                <w:rFonts w:ascii="Source Sans Pro" w:eastAsia="Source Sans Pro" w:hAnsi="Source Sans Pro" w:cs="Source Sans Pro"/>
                <w:color w:val="404040"/>
                <w:sz w:val="20"/>
                <w:szCs w:val="20"/>
              </w:rPr>
            </w:pPr>
            <w:r>
              <w:rPr>
                <w:rStyle w:val="span"/>
                <w:rFonts w:ascii="Source Sans Pro" w:eastAsia="Source Sans Pro" w:hAnsi="Source Sans Pro" w:cs="Source Sans Pro"/>
                <w:color w:val="404040"/>
                <w:sz w:val="20"/>
                <w:szCs w:val="20"/>
              </w:rPr>
              <w:t>· Inspect finished products for defects and report any issues.</w:t>
            </w:r>
          </w:p>
          <w:p w14:paraId="4D2A507F" w14:textId="77777777" w:rsidR="0010661C" w:rsidRDefault="00C616D6">
            <w:pPr>
              <w:pStyle w:val="p"/>
              <w:ind w:left="400"/>
              <w:rPr>
                <w:rStyle w:val="span"/>
                <w:rFonts w:ascii="Source Sans Pro" w:eastAsia="Source Sans Pro" w:hAnsi="Source Sans Pro" w:cs="Source Sans Pro"/>
                <w:color w:val="404040"/>
                <w:sz w:val="20"/>
                <w:szCs w:val="20"/>
              </w:rPr>
            </w:pPr>
            <w:r>
              <w:rPr>
                <w:rStyle w:val="span"/>
                <w:rFonts w:ascii="Source Sans Pro" w:eastAsia="Source Sans Pro" w:hAnsi="Source Sans Pro" w:cs="Source Sans Pro"/>
                <w:color w:val="404040"/>
                <w:sz w:val="20"/>
                <w:szCs w:val="20"/>
              </w:rPr>
              <w:t>· Adhere to quality control procedures and standards.</w:t>
            </w:r>
          </w:p>
          <w:p w14:paraId="6B5EEB61" w14:textId="77777777" w:rsidR="0010661C" w:rsidRDefault="00C616D6">
            <w:pPr>
              <w:pStyle w:val="p"/>
              <w:ind w:left="400"/>
              <w:rPr>
                <w:rStyle w:val="span"/>
                <w:rFonts w:ascii="Source Sans Pro" w:eastAsia="Source Sans Pro" w:hAnsi="Source Sans Pro" w:cs="Source Sans Pro"/>
                <w:color w:val="404040"/>
                <w:sz w:val="20"/>
                <w:szCs w:val="20"/>
              </w:rPr>
            </w:pPr>
            <w:r>
              <w:rPr>
                <w:rStyle w:val="span"/>
                <w:rFonts w:ascii="Source Sans Pro" w:eastAsia="Source Sans Pro" w:hAnsi="Source Sans Pro" w:cs="Source Sans Pro"/>
                <w:color w:val="404040"/>
                <w:sz w:val="20"/>
                <w:szCs w:val="20"/>
              </w:rPr>
              <w:t>· Conduct routine maintenance on machines and equipment.</w:t>
            </w:r>
          </w:p>
          <w:p w14:paraId="3378E0E0" w14:textId="77777777" w:rsidR="0010661C" w:rsidRDefault="00C616D6">
            <w:pPr>
              <w:pStyle w:val="p"/>
              <w:ind w:left="400"/>
              <w:rPr>
                <w:rStyle w:val="span"/>
                <w:rFonts w:ascii="Source Sans Pro" w:eastAsia="Source Sans Pro" w:hAnsi="Source Sans Pro" w:cs="Source Sans Pro"/>
                <w:color w:val="404040"/>
                <w:sz w:val="20"/>
                <w:szCs w:val="20"/>
              </w:rPr>
            </w:pPr>
            <w:r>
              <w:rPr>
                <w:rStyle w:val="span"/>
                <w:rFonts w:ascii="Source Sans Pro" w:eastAsia="Source Sans Pro" w:hAnsi="Source Sans Pro" w:cs="Source Sans Pro"/>
                <w:color w:val="404040"/>
                <w:sz w:val="20"/>
                <w:szCs w:val="20"/>
              </w:rPr>
              <w:t>· Troubleshoot and resolve any issues that arise during the production process.</w:t>
            </w:r>
          </w:p>
          <w:p w14:paraId="3F57B5EF" w14:textId="77777777" w:rsidR="0010661C" w:rsidRDefault="00C616D6">
            <w:pPr>
              <w:pStyle w:val="p"/>
              <w:ind w:left="400"/>
              <w:rPr>
                <w:rStyle w:val="span"/>
                <w:rFonts w:ascii="Source Sans Pro" w:eastAsia="Source Sans Pro" w:hAnsi="Source Sans Pro" w:cs="Source Sans Pro"/>
                <w:color w:val="404040"/>
                <w:sz w:val="20"/>
                <w:szCs w:val="20"/>
              </w:rPr>
            </w:pPr>
            <w:r>
              <w:rPr>
                <w:rStyle w:val="span"/>
                <w:rFonts w:ascii="Source Sans Pro" w:eastAsia="Source Sans Pro" w:hAnsi="Source Sans Pro" w:cs="Source Sans Pro"/>
                <w:color w:val="404040"/>
                <w:sz w:val="20"/>
                <w:szCs w:val="20"/>
              </w:rPr>
              <w:t>· Follow health and safety guidelines to ensure a safe working environment.</w:t>
            </w:r>
          </w:p>
          <w:p w14:paraId="22EB7362" w14:textId="77777777" w:rsidR="0010661C" w:rsidRDefault="00C616D6">
            <w:pPr>
              <w:pStyle w:val="p"/>
              <w:ind w:left="400"/>
              <w:rPr>
                <w:rStyle w:val="span"/>
                <w:rFonts w:ascii="Source Sans Pro" w:eastAsia="Source Sans Pro" w:hAnsi="Source Sans Pro" w:cs="Source Sans Pro"/>
                <w:color w:val="404040"/>
                <w:sz w:val="20"/>
                <w:szCs w:val="20"/>
              </w:rPr>
            </w:pPr>
            <w:r>
              <w:rPr>
                <w:rStyle w:val="span"/>
                <w:rFonts w:ascii="Source Sans Pro" w:eastAsia="Source Sans Pro" w:hAnsi="Source Sans Pro" w:cs="Source Sans Pro"/>
                <w:color w:val="404040"/>
                <w:sz w:val="20"/>
                <w:szCs w:val="20"/>
              </w:rPr>
              <w:t>· Comply with company policies and procedures.</w:t>
            </w:r>
          </w:p>
          <w:p w14:paraId="3DB63D1C" w14:textId="77777777" w:rsidR="0010661C" w:rsidRDefault="00C616D6">
            <w:pPr>
              <w:pStyle w:val="p"/>
              <w:ind w:left="400"/>
              <w:rPr>
                <w:rStyle w:val="span"/>
                <w:rFonts w:ascii="Source Sans Pro" w:eastAsia="Source Sans Pro" w:hAnsi="Source Sans Pro" w:cs="Source Sans Pro"/>
                <w:color w:val="404040"/>
                <w:sz w:val="20"/>
                <w:szCs w:val="20"/>
              </w:rPr>
            </w:pPr>
            <w:r>
              <w:rPr>
                <w:rStyle w:val="span"/>
                <w:rFonts w:ascii="Source Sans Pro" w:eastAsia="Source Sans Pro" w:hAnsi="Source Sans Pro" w:cs="Source Sans Pro"/>
                <w:color w:val="404040"/>
                <w:sz w:val="20"/>
                <w:szCs w:val="20"/>
              </w:rPr>
              <w:t>· Maintain accurate records of production activities.</w:t>
            </w:r>
          </w:p>
          <w:p w14:paraId="13533217" w14:textId="77777777" w:rsidR="0010661C" w:rsidRDefault="00C616D6">
            <w:pPr>
              <w:pStyle w:val="p"/>
              <w:ind w:left="400"/>
              <w:rPr>
                <w:rStyle w:val="span"/>
                <w:rFonts w:ascii="Source Sans Pro" w:eastAsia="Source Sans Pro" w:hAnsi="Source Sans Pro" w:cs="Source Sans Pro"/>
                <w:color w:val="404040"/>
                <w:sz w:val="20"/>
                <w:szCs w:val="20"/>
              </w:rPr>
            </w:pPr>
            <w:r>
              <w:rPr>
                <w:rStyle w:val="span"/>
                <w:rFonts w:ascii="Source Sans Pro" w:eastAsia="Source Sans Pro" w:hAnsi="Source Sans Pro" w:cs="Source Sans Pro"/>
                <w:color w:val="404040"/>
                <w:sz w:val="20"/>
                <w:szCs w:val="20"/>
              </w:rPr>
              <w:t>· Report any incidents, issues, or improvements to supervisors.</w:t>
            </w:r>
          </w:p>
          <w:p w14:paraId="79B56ACD" w14:textId="77777777" w:rsidR="0010661C" w:rsidRDefault="00C616D6">
            <w:pPr>
              <w:pStyle w:val="documentskn-mlm1right-boxsectiontitle"/>
              <w:pBdr>
                <w:top w:val="single" w:sz="8" w:space="15" w:color="404040"/>
                <w:right w:val="none" w:sz="0" w:space="20" w:color="auto"/>
              </w:pBdr>
              <w:spacing w:before="300" w:after="120" w:line="340" w:lineRule="atLeast"/>
              <w:ind w:left="400" w:right="400"/>
              <w:rPr>
                <w:rStyle w:val="documentskn-mlm1right-box"/>
                <w:rFonts w:ascii="Montserrat" w:eastAsia="Montserrat" w:hAnsi="Montserrat" w:cs="Montserrat"/>
                <w:b/>
                <w:bCs/>
                <w:caps/>
                <w:color w:val="404040"/>
                <w:spacing w:val="20"/>
                <w:sz w:val="28"/>
                <w:szCs w:val="28"/>
              </w:rPr>
            </w:pPr>
            <w:r>
              <w:rPr>
                <w:rStyle w:val="documentskn-mlm1right-box"/>
                <w:rFonts w:ascii="Montserrat" w:eastAsia="Montserrat" w:hAnsi="Montserrat" w:cs="Montserrat"/>
                <w:b/>
                <w:bCs/>
                <w:caps/>
                <w:color w:val="404040"/>
                <w:spacing w:val="20"/>
                <w:sz w:val="28"/>
                <w:szCs w:val="28"/>
              </w:rPr>
              <w:t>Skills</w:t>
            </w:r>
          </w:p>
          <w:tbl>
            <w:tblPr>
              <w:tblStyle w:val="documentskn-mlm1skill"/>
              <w:tblW w:w="0" w:type="auto"/>
              <w:tblInd w:w="400" w:type="dxa"/>
              <w:tblLayout w:type="fixed"/>
              <w:tblCellMar>
                <w:left w:w="0" w:type="dxa"/>
                <w:right w:w="0" w:type="dxa"/>
              </w:tblCellMar>
              <w:tblLook w:val="05E0" w:firstRow="1" w:lastRow="1" w:firstColumn="1" w:lastColumn="1" w:noHBand="0" w:noVBand="1"/>
            </w:tblPr>
            <w:tblGrid>
              <w:gridCol w:w="3588"/>
              <w:gridCol w:w="3588"/>
            </w:tblGrid>
            <w:tr w:rsidR="0010661C" w14:paraId="70D1EAB8" w14:textId="77777777">
              <w:tc>
                <w:tcPr>
                  <w:tcW w:w="3588" w:type="dxa"/>
                  <w:tcMar>
                    <w:top w:w="0" w:type="dxa"/>
                    <w:left w:w="0" w:type="dxa"/>
                    <w:bottom w:w="0" w:type="dxa"/>
                    <w:right w:w="0" w:type="dxa"/>
                  </w:tcMar>
                  <w:hideMark/>
                </w:tcPr>
                <w:p w14:paraId="3FCF417E" w14:textId="77777777" w:rsidR="0010661C" w:rsidRDefault="00C616D6">
                  <w:pPr>
                    <w:pStyle w:val="documentskn-mlm1right-boxskillulli"/>
                    <w:numPr>
                      <w:ilvl w:val="0"/>
                      <w:numId w:val="4"/>
                    </w:numPr>
                    <w:pBdr>
                      <w:left w:val="none" w:sz="0" w:space="2" w:color="auto"/>
                    </w:pBdr>
                    <w:spacing w:before="40"/>
                    <w:ind w:left="240" w:right="200" w:hanging="232"/>
                    <w:rPr>
                      <w:rStyle w:val="documentskn-mlm1right-boxpaddedline"/>
                      <w:rFonts w:ascii="Source Sans Pro" w:eastAsia="Source Sans Pro" w:hAnsi="Source Sans Pro" w:cs="Source Sans Pro"/>
                      <w:color w:val="404040"/>
                      <w:sz w:val="20"/>
                      <w:szCs w:val="20"/>
                    </w:rPr>
                  </w:pPr>
                  <w:r>
                    <w:rPr>
                      <w:rStyle w:val="documentskn-mlm1right-boxpaddedline"/>
                      <w:rFonts w:ascii="Source Sans Pro" w:eastAsia="Source Sans Pro" w:hAnsi="Source Sans Pro" w:cs="Source Sans Pro"/>
                      <w:color w:val="404040"/>
                      <w:sz w:val="20"/>
                      <w:szCs w:val="20"/>
                    </w:rPr>
                    <w:t>Verbal communication</w:t>
                  </w:r>
                </w:p>
                <w:p w14:paraId="0D1064E7" w14:textId="77777777" w:rsidR="0010661C" w:rsidRDefault="00C616D6">
                  <w:pPr>
                    <w:pStyle w:val="documentskn-mlm1right-boxskillulli"/>
                    <w:numPr>
                      <w:ilvl w:val="0"/>
                      <w:numId w:val="4"/>
                    </w:numPr>
                    <w:pBdr>
                      <w:left w:val="none" w:sz="0" w:space="2" w:color="auto"/>
                    </w:pBdr>
                    <w:ind w:left="240" w:right="200" w:hanging="232"/>
                    <w:rPr>
                      <w:rStyle w:val="documentskn-mlm1right-boxpaddedline"/>
                      <w:rFonts w:ascii="Source Sans Pro" w:eastAsia="Source Sans Pro" w:hAnsi="Source Sans Pro" w:cs="Source Sans Pro"/>
                      <w:color w:val="404040"/>
                      <w:sz w:val="20"/>
                      <w:szCs w:val="20"/>
                    </w:rPr>
                  </w:pPr>
                  <w:r>
                    <w:rPr>
                      <w:rStyle w:val="documentskn-mlm1right-boxpaddedline"/>
                      <w:rFonts w:ascii="Source Sans Pro" w:eastAsia="Source Sans Pro" w:hAnsi="Source Sans Pro" w:cs="Source Sans Pro"/>
                      <w:color w:val="404040"/>
                      <w:sz w:val="20"/>
                      <w:szCs w:val="20"/>
                    </w:rPr>
                    <w:t>Interpersonal skills</w:t>
                  </w:r>
                </w:p>
                <w:p w14:paraId="48FBBB7F" w14:textId="77777777" w:rsidR="0010661C" w:rsidRDefault="00C616D6">
                  <w:pPr>
                    <w:pStyle w:val="documentskn-mlm1right-boxskillulli"/>
                    <w:numPr>
                      <w:ilvl w:val="0"/>
                      <w:numId w:val="4"/>
                    </w:numPr>
                    <w:pBdr>
                      <w:left w:val="none" w:sz="0" w:space="2" w:color="auto"/>
                    </w:pBdr>
                    <w:ind w:left="240" w:right="200" w:hanging="232"/>
                    <w:rPr>
                      <w:rStyle w:val="documentskn-mlm1right-boxpaddedline"/>
                      <w:rFonts w:ascii="Source Sans Pro" w:eastAsia="Source Sans Pro" w:hAnsi="Source Sans Pro" w:cs="Source Sans Pro"/>
                      <w:color w:val="404040"/>
                      <w:sz w:val="20"/>
                      <w:szCs w:val="20"/>
                    </w:rPr>
                  </w:pPr>
                  <w:r>
                    <w:rPr>
                      <w:rStyle w:val="documentskn-mlm1right-boxpaddedline"/>
                      <w:rFonts w:ascii="Source Sans Pro" w:eastAsia="Source Sans Pro" w:hAnsi="Source Sans Pro" w:cs="Source Sans Pro"/>
                      <w:color w:val="404040"/>
                      <w:sz w:val="20"/>
                      <w:szCs w:val="20"/>
                    </w:rPr>
                    <w:t>Linguistic skills</w:t>
                  </w:r>
                </w:p>
                <w:p w14:paraId="7C54DF35" w14:textId="77777777" w:rsidR="0010661C" w:rsidRDefault="00C616D6">
                  <w:pPr>
                    <w:pStyle w:val="documentskn-mlm1right-boxskillulli"/>
                    <w:numPr>
                      <w:ilvl w:val="0"/>
                      <w:numId w:val="4"/>
                    </w:numPr>
                    <w:pBdr>
                      <w:left w:val="none" w:sz="0" w:space="2" w:color="auto"/>
                    </w:pBdr>
                    <w:ind w:left="240" w:right="200" w:hanging="232"/>
                    <w:rPr>
                      <w:rStyle w:val="documentskn-mlm1right-boxpaddedline"/>
                      <w:rFonts w:ascii="Source Sans Pro" w:eastAsia="Source Sans Pro" w:hAnsi="Source Sans Pro" w:cs="Source Sans Pro"/>
                      <w:color w:val="404040"/>
                      <w:sz w:val="20"/>
                      <w:szCs w:val="20"/>
                    </w:rPr>
                  </w:pPr>
                  <w:r>
                    <w:rPr>
                      <w:rStyle w:val="documentskn-mlm1right-boxpaddedline"/>
                      <w:rFonts w:ascii="Source Sans Pro" w:eastAsia="Source Sans Pro" w:hAnsi="Source Sans Pro" w:cs="Source Sans Pro"/>
                      <w:color w:val="404040"/>
                      <w:sz w:val="20"/>
                      <w:szCs w:val="20"/>
                    </w:rPr>
                    <w:t>Fluent Romanian speaking</w:t>
                  </w:r>
                </w:p>
                <w:p w14:paraId="5F03FFEB" w14:textId="77777777" w:rsidR="0010661C" w:rsidRDefault="00C616D6">
                  <w:pPr>
                    <w:pStyle w:val="documentskn-mlm1right-boxskillulli"/>
                    <w:numPr>
                      <w:ilvl w:val="0"/>
                      <w:numId w:val="4"/>
                    </w:numPr>
                    <w:pBdr>
                      <w:left w:val="none" w:sz="0" w:space="2" w:color="auto"/>
                    </w:pBdr>
                    <w:ind w:left="240" w:right="200" w:hanging="232"/>
                    <w:rPr>
                      <w:rStyle w:val="documentskn-mlm1right-boxpaddedline"/>
                      <w:rFonts w:ascii="Source Sans Pro" w:eastAsia="Source Sans Pro" w:hAnsi="Source Sans Pro" w:cs="Source Sans Pro"/>
                      <w:color w:val="404040"/>
                      <w:sz w:val="20"/>
                      <w:szCs w:val="20"/>
                    </w:rPr>
                  </w:pPr>
                  <w:r>
                    <w:rPr>
                      <w:rStyle w:val="documentskn-mlm1right-boxpaddedline"/>
                      <w:rFonts w:ascii="Source Sans Pro" w:eastAsia="Source Sans Pro" w:hAnsi="Source Sans Pro" w:cs="Source Sans Pro"/>
                      <w:color w:val="404040"/>
                      <w:sz w:val="20"/>
                      <w:szCs w:val="20"/>
                    </w:rPr>
                    <w:t>IT skills</w:t>
                  </w:r>
                </w:p>
                <w:p w14:paraId="377DCA64" w14:textId="77777777" w:rsidR="0010661C" w:rsidRDefault="00C616D6">
                  <w:pPr>
                    <w:pStyle w:val="documentskn-mlm1right-boxskillulli"/>
                    <w:numPr>
                      <w:ilvl w:val="0"/>
                      <w:numId w:val="4"/>
                    </w:numPr>
                    <w:pBdr>
                      <w:left w:val="none" w:sz="0" w:space="2" w:color="auto"/>
                    </w:pBdr>
                    <w:ind w:left="240" w:right="200" w:hanging="232"/>
                    <w:rPr>
                      <w:rStyle w:val="documentskn-mlm1right-boxpaddedline"/>
                      <w:rFonts w:ascii="Source Sans Pro" w:eastAsia="Source Sans Pro" w:hAnsi="Source Sans Pro" w:cs="Source Sans Pro"/>
                      <w:color w:val="404040"/>
                      <w:sz w:val="20"/>
                      <w:szCs w:val="20"/>
                    </w:rPr>
                  </w:pPr>
                  <w:r>
                    <w:rPr>
                      <w:rStyle w:val="documentskn-mlm1right-boxpaddedline"/>
                      <w:rFonts w:ascii="Source Sans Pro" w:eastAsia="Source Sans Pro" w:hAnsi="Source Sans Pro" w:cs="Source Sans Pro"/>
                      <w:color w:val="404040"/>
                      <w:sz w:val="20"/>
                      <w:szCs w:val="20"/>
                    </w:rPr>
                    <w:t>Proficiency in Microsoft Word</w:t>
                  </w:r>
                </w:p>
                <w:p w14:paraId="6FCA2702" w14:textId="77777777" w:rsidR="0010661C" w:rsidRDefault="00C616D6">
                  <w:pPr>
                    <w:pStyle w:val="documentskn-mlm1right-boxskillulli"/>
                    <w:numPr>
                      <w:ilvl w:val="0"/>
                      <w:numId w:val="4"/>
                    </w:numPr>
                    <w:pBdr>
                      <w:left w:val="none" w:sz="0" w:space="2" w:color="auto"/>
                    </w:pBdr>
                    <w:ind w:left="240" w:right="200" w:hanging="232"/>
                    <w:rPr>
                      <w:rStyle w:val="documentskn-mlm1right-boxpaddedline"/>
                      <w:rFonts w:ascii="Source Sans Pro" w:eastAsia="Source Sans Pro" w:hAnsi="Source Sans Pro" w:cs="Source Sans Pro"/>
                      <w:color w:val="404040"/>
                      <w:sz w:val="20"/>
                      <w:szCs w:val="20"/>
                    </w:rPr>
                  </w:pPr>
                  <w:r>
                    <w:rPr>
                      <w:rStyle w:val="documentskn-mlm1right-boxpaddedline"/>
                      <w:rFonts w:ascii="Source Sans Pro" w:eastAsia="Source Sans Pro" w:hAnsi="Source Sans Pro" w:cs="Source Sans Pro"/>
                      <w:color w:val="404040"/>
                      <w:sz w:val="20"/>
                      <w:szCs w:val="20"/>
                    </w:rPr>
                    <w:t>Written English</w:t>
                  </w:r>
                </w:p>
              </w:tc>
              <w:tc>
                <w:tcPr>
                  <w:tcW w:w="3588" w:type="dxa"/>
                  <w:tcMar>
                    <w:top w:w="0" w:type="dxa"/>
                    <w:left w:w="0" w:type="dxa"/>
                    <w:bottom w:w="0" w:type="dxa"/>
                    <w:right w:w="0" w:type="dxa"/>
                  </w:tcMar>
                  <w:hideMark/>
                </w:tcPr>
                <w:p w14:paraId="394758E9" w14:textId="77777777" w:rsidR="0010661C" w:rsidRDefault="00C616D6">
                  <w:pPr>
                    <w:pStyle w:val="documentskn-mlm1right-boxskillpaddedlinenth-last-child1li"/>
                    <w:numPr>
                      <w:ilvl w:val="0"/>
                      <w:numId w:val="5"/>
                    </w:numPr>
                    <w:pBdr>
                      <w:left w:val="none" w:sz="0" w:space="2" w:color="auto"/>
                    </w:pBdr>
                    <w:spacing w:before="40"/>
                    <w:ind w:left="240" w:hanging="232"/>
                    <w:rPr>
                      <w:rStyle w:val="documentskn-mlm1right-boxpaddedline"/>
                      <w:rFonts w:ascii="Source Sans Pro" w:eastAsia="Source Sans Pro" w:hAnsi="Source Sans Pro" w:cs="Source Sans Pro"/>
                      <w:color w:val="404040"/>
                      <w:sz w:val="20"/>
                      <w:szCs w:val="20"/>
                    </w:rPr>
                  </w:pPr>
                  <w:r>
                    <w:rPr>
                      <w:rStyle w:val="documentskn-mlm1right-boxpaddedline"/>
                      <w:rFonts w:ascii="Source Sans Pro" w:eastAsia="Source Sans Pro" w:hAnsi="Source Sans Pro" w:cs="Source Sans Pro"/>
                      <w:color w:val="404040"/>
                      <w:sz w:val="20"/>
                      <w:szCs w:val="20"/>
                    </w:rPr>
                    <w:t>Spoken English</w:t>
                  </w:r>
                </w:p>
                <w:p w14:paraId="012AACC1" w14:textId="77777777" w:rsidR="0010661C" w:rsidRDefault="00C616D6">
                  <w:pPr>
                    <w:pStyle w:val="documentskn-mlm1right-boxskillpaddedlinenth-last-child1li"/>
                    <w:numPr>
                      <w:ilvl w:val="0"/>
                      <w:numId w:val="5"/>
                    </w:numPr>
                    <w:pBdr>
                      <w:left w:val="none" w:sz="0" w:space="2" w:color="auto"/>
                    </w:pBdr>
                    <w:ind w:left="240" w:hanging="232"/>
                    <w:rPr>
                      <w:rStyle w:val="documentskn-mlm1right-boxpaddedline"/>
                      <w:rFonts w:ascii="Source Sans Pro" w:eastAsia="Source Sans Pro" w:hAnsi="Source Sans Pro" w:cs="Source Sans Pro"/>
                      <w:color w:val="404040"/>
                      <w:sz w:val="20"/>
                      <w:szCs w:val="20"/>
                    </w:rPr>
                  </w:pPr>
                  <w:r>
                    <w:rPr>
                      <w:rStyle w:val="documentskn-mlm1right-boxpaddedline"/>
                      <w:rFonts w:ascii="Source Sans Pro" w:eastAsia="Source Sans Pro" w:hAnsi="Source Sans Pro" w:cs="Source Sans Pro"/>
                      <w:color w:val="404040"/>
                      <w:sz w:val="20"/>
                      <w:szCs w:val="20"/>
                    </w:rPr>
                    <w:t>Ability to work under pressure</w:t>
                  </w:r>
                </w:p>
                <w:p w14:paraId="5D320DE0" w14:textId="77777777" w:rsidR="0010661C" w:rsidRDefault="00C616D6">
                  <w:pPr>
                    <w:pStyle w:val="documentskn-mlm1right-boxskillpaddedlinenth-last-child1li"/>
                    <w:numPr>
                      <w:ilvl w:val="0"/>
                      <w:numId w:val="5"/>
                    </w:numPr>
                    <w:pBdr>
                      <w:left w:val="none" w:sz="0" w:space="2" w:color="auto"/>
                    </w:pBdr>
                    <w:ind w:left="240" w:hanging="232"/>
                    <w:rPr>
                      <w:rStyle w:val="documentskn-mlm1right-boxpaddedline"/>
                      <w:rFonts w:ascii="Source Sans Pro" w:eastAsia="Source Sans Pro" w:hAnsi="Source Sans Pro" w:cs="Source Sans Pro"/>
                      <w:color w:val="404040"/>
                      <w:sz w:val="20"/>
                      <w:szCs w:val="20"/>
                    </w:rPr>
                  </w:pPr>
                  <w:r>
                    <w:rPr>
                      <w:rStyle w:val="documentskn-mlm1right-boxpaddedline"/>
                      <w:rFonts w:ascii="Source Sans Pro" w:eastAsia="Source Sans Pro" w:hAnsi="Source Sans Pro" w:cs="Source Sans Pro"/>
                      <w:color w:val="404040"/>
                      <w:sz w:val="20"/>
                      <w:szCs w:val="20"/>
                    </w:rPr>
                    <w:t>Ability to work within time constraints</w:t>
                  </w:r>
                </w:p>
                <w:p w14:paraId="644B3931" w14:textId="77777777" w:rsidR="0010661C" w:rsidRDefault="00C616D6">
                  <w:pPr>
                    <w:pStyle w:val="documentskn-mlm1right-boxskillpaddedlinenth-last-child1li"/>
                    <w:numPr>
                      <w:ilvl w:val="0"/>
                      <w:numId w:val="5"/>
                    </w:numPr>
                    <w:pBdr>
                      <w:left w:val="none" w:sz="0" w:space="2" w:color="auto"/>
                    </w:pBdr>
                    <w:ind w:left="240" w:hanging="232"/>
                    <w:rPr>
                      <w:rStyle w:val="documentskn-mlm1right-boxpaddedline"/>
                      <w:rFonts w:ascii="Source Sans Pro" w:eastAsia="Source Sans Pro" w:hAnsi="Source Sans Pro" w:cs="Source Sans Pro"/>
                      <w:color w:val="404040"/>
                      <w:sz w:val="20"/>
                      <w:szCs w:val="20"/>
                    </w:rPr>
                  </w:pPr>
                  <w:r>
                    <w:rPr>
                      <w:rStyle w:val="documentskn-mlm1right-boxpaddedline"/>
                      <w:rFonts w:ascii="Source Sans Pro" w:eastAsia="Source Sans Pro" w:hAnsi="Source Sans Pro" w:cs="Source Sans Pro"/>
                      <w:color w:val="404040"/>
                      <w:sz w:val="20"/>
                      <w:szCs w:val="20"/>
                    </w:rPr>
                    <w:t>Well organised, neat and tidy</w:t>
                  </w:r>
                </w:p>
                <w:p w14:paraId="34DE0AE8" w14:textId="77777777" w:rsidR="0010661C" w:rsidRDefault="00C616D6">
                  <w:pPr>
                    <w:pStyle w:val="documentskn-mlm1right-boxskillpaddedlinenth-last-child1li"/>
                    <w:numPr>
                      <w:ilvl w:val="0"/>
                      <w:numId w:val="5"/>
                    </w:numPr>
                    <w:pBdr>
                      <w:left w:val="none" w:sz="0" w:space="2" w:color="auto"/>
                    </w:pBdr>
                    <w:ind w:left="240" w:hanging="232"/>
                    <w:rPr>
                      <w:rStyle w:val="documentskn-mlm1right-boxpaddedline"/>
                      <w:rFonts w:ascii="Source Sans Pro" w:eastAsia="Source Sans Pro" w:hAnsi="Source Sans Pro" w:cs="Source Sans Pro"/>
                      <w:color w:val="404040"/>
                      <w:sz w:val="20"/>
                      <w:szCs w:val="20"/>
                    </w:rPr>
                  </w:pPr>
                  <w:r>
                    <w:rPr>
                      <w:rStyle w:val="documentskn-mlm1right-boxpaddedline"/>
                      <w:rFonts w:ascii="Source Sans Pro" w:eastAsia="Source Sans Pro" w:hAnsi="Source Sans Pro" w:cs="Source Sans Pro"/>
                      <w:color w:val="404040"/>
                      <w:sz w:val="20"/>
                      <w:szCs w:val="20"/>
                    </w:rPr>
                    <w:t>Reliable and hardworking</w:t>
                  </w:r>
                </w:p>
                <w:p w14:paraId="455534A8" w14:textId="77777777" w:rsidR="0010661C" w:rsidRDefault="00C616D6">
                  <w:pPr>
                    <w:pStyle w:val="documentskn-mlm1right-boxskillpaddedlinenth-last-child1li"/>
                    <w:numPr>
                      <w:ilvl w:val="0"/>
                      <w:numId w:val="5"/>
                    </w:numPr>
                    <w:pBdr>
                      <w:left w:val="none" w:sz="0" w:space="2" w:color="auto"/>
                    </w:pBdr>
                    <w:ind w:left="240" w:hanging="232"/>
                    <w:rPr>
                      <w:rStyle w:val="documentskn-mlm1right-boxpaddedline"/>
                      <w:rFonts w:ascii="Source Sans Pro" w:eastAsia="Source Sans Pro" w:hAnsi="Source Sans Pro" w:cs="Source Sans Pro"/>
                      <w:color w:val="404040"/>
                      <w:sz w:val="20"/>
                      <w:szCs w:val="20"/>
                    </w:rPr>
                  </w:pPr>
                  <w:r>
                    <w:rPr>
                      <w:rStyle w:val="documentskn-mlm1right-boxpaddedline"/>
                      <w:rFonts w:ascii="Source Sans Pro" w:eastAsia="Source Sans Pro" w:hAnsi="Source Sans Pro" w:cs="Source Sans Pro"/>
                      <w:color w:val="404040"/>
                      <w:sz w:val="20"/>
                      <w:szCs w:val="20"/>
                    </w:rPr>
                    <w:t>Teamwork</w:t>
                  </w:r>
                </w:p>
              </w:tc>
            </w:tr>
          </w:tbl>
          <w:p w14:paraId="40267EF1" w14:textId="77777777" w:rsidR="0010661C" w:rsidRDefault="00C616D6">
            <w:pPr>
              <w:pStyle w:val="documentskn-mlm1ulli"/>
              <w:numPr>
                <w:ilvl w:val="0"/>
                <w:numId w:val="6"/>
              </w:numPr>
              <w:spacing w:before="40"/>
              <w:ind w:left="240" w:hanging="232"/>
              <w:rPr>
                <w:rStyle w:val="documentskn-mlm1right-box"/>
                <w:rFonts w:ascii="Source Sans Pro" w:eastAsia="Source Sans Pro" w:hAnsi="Source Sans Pro" w:cs="Source Sans Pro"/>
                <w:vanish/>
                <w:color w:val="404040"/>
                <w:sz w:val="20"/>
                <w:szCs w:val="20"/>
              </w:rPr>
            </w:pPr>
            <w:r>
              <w:rPr>
                <w:rStyle w:val="documentskn-mlm1right-box"/>
                <w:rFonts w:ascii="Source Sans Pro" w:eastAsia="Source Sans Pro" w:hAnsi="Source Sans Pro" w:cs="Source Sans Pro"/>
                <w:vanish/>
                <w:color w:val="404040"/>
                <w:sz w:val="20"/>
                <w:szCs w:val="20"/>
              </w:rPr>
              <w:t>Verbal communication</w:t>
            </w:r>
          </w:p>
          <w:p w14:paraId="1FE0C52F" w14:textId="77777777" w:rsidR="0010661C" w:rsidRDefault="00C616D6">
            <w:pPr>
              <w:pStyle w:val="documentskn-mlm1ulli"/>
              <w:numPr>
                <w:ilvl w:val="0"/>
                <w:numId w:val="6"/>
              </w:numPr>
              <w:pBdr>
                <w:left w:val="none" w:sz="0" w:space="2" w:color="auto"/>
              </w:pBdr>
              <w:ind w:left="240" w:hanging="232"/>
              <w:rPr>
                <w:rStyle w:val="documentskn-mlm1right-box"/>
                <w:rFonts w:ascii="Source Sans Pro" w:eastAsia="Source Sans Pro" w:hAnsi="Source Sans Pro" w:cs="Source Sans Pro"/>
                <w:vanish/>
                <w:color w:val="404040"/>
                <w:sz w:val="20"/>
                <w:szCs w:val="20"/>
              </w:rPr>
            </w:pPr>
            <w:r>
              <w:rPr>
                <w:rStyle w:val="documentskn-mlm1right-box"/>
                <w:rFonts w:ascii="Source Sans Pro" w:eastAsia="Source Sans Pro" w:hAnsi="Source Sans Pro" w:cs="Source Sans Pro"/>
                <w:vanish/>
                <w:color w:val="404040"/>
                <w:sz w:val="20"/>
                <w:szCs w:val="20"/>
              </w:rPr>
              <w:t>Interpersonal skills</w:t>
            </w:r>
          </w:p>
          <w:p w14:paraId="0CF9698E" w14:textId="77777777" w:rsidR="0010661C" w:rsidRDefault="00C616D6">
            <w:pPr>
              <w:pStyle w:val="documentskn-mlm1ulli"/>
              <w:numPr>
                <w:ilvl w:val="0"/>
                <w:numId w:val="6"/>
              </w:numPr>
              <w:pBdr>
                <w:left w:val="none" w:sz="0" w:space="2" w:color="auto"/>
              </w:pBdr>
              <w:ind w:left="240" w:hanging="232"/>
              <w:rPr>
                <w:rStyle w:val="documentskn-mlm1right-box"/>
                <w:rFonts w:ascii="Source Sans Pro" w:eastAsia="Source Sans Pro" w:hAnsi="Source Sans Pro" w:cs="Source Sans Pro"/>
                <w:vanish/>
                <w:color w:val="404040"/>
                <w:sz w:val="20"/>
                <w:szCs w:val="20"/>
              </w:rPr>
            </w:pPr>
            <w:r>
              <w:rPr>
                <w:rStyle w:val="documentskn-mlm1right-box"/>
                <w:rFonts w:ascii="Source Sans Pro" w:eastAsia="Source Sans Pro" w:hAnsi="Source Sans Pro" w:cs="Source Sans Pro"/>
                <w:vanish/>
                <w:color w:val="404040"/>
                <w:sz w:val="20"/>
                <w:szCs w:val="20"/>
              </w:rPr>
              <w:t>Linguistic skills</w:t>
            </w:r>
          </w:p>
          <w:p w14:paraId="57531904" w14:textId="77777777" w:rsidR="0010661C" w:rsidRDefault="00C616D6">
            <w:pPr>
              <w:pStyle w:val="documentskn-mlm1ulli"/>
              <w:numPr>
                <w:ilvl w:val="0"/>
                <w:numId w:val="6"/>
              </w:numPr>
              <w:pBdr>
                <w:left w:val="none" w:sz="0" w:space="2" w:color="auto"/>
              </w:pBdr>
              <w:ind w:left="240" w:hanging="232"/>
              <w:rPr>
                <w:rStyle w:val="documentskn-mlm1right-box"/>
                <w:rFonts w:ascii="Source Sans Pro" w:eastAsia="Source Sans Pro" w:hAnsi="Source Sans Pro" w:cs="Source Sans Pro"/>
                <w:vanish/>
                <w:color w:val="404040"/>
                <w:sz w:val="20"/>
                <w:szCs w:val="20"/>
              </w:rPr>
            </w:pPr>
            <w:r>
              <w:rPr>
                <w:rStyle w:val="documentskn-mlm1right-box"/>
                <w:rFonts w:ascii="Source Sans Pro" w:eastAsia="Source Sans Pro" w:hAnsi="Source Sans Pro" w:cs="Source Sans Pro"/>
                <w:vanish/>
                <w:color w:val="404040"/>
                <w:sz w:val="20"/>
                <w:szCs w:val="20"/>
              </w:rPr>
              <w:t>Fluent Romanian speaking</w:t>
            </w:r>
          </w:p>
          <w:p w14:paraId="29F3A3A5" w14:textId="77777777" w:rsidR="0010661C" w:rsidRDefault="00C616D6">
            <w:pPr>
              <w:pStyle w:val="documentskn-mlm1ulli"/>
              <w:numPr>
                <w:ilvl w:val="0"/>
                <w:numId w:val="6"/>
              </w:numPr>
              <w:pBdr>
                <w:left w:val="none" w:sz="0" w:space="2" w:color="auto"/>
              </w:pBdr>
              <w:ind w:left="240" w:hanging="232"/>
              <w:rPr>
                <w:rStyle w:val="documentskn-mlm1right-box"/>
                <w:rFonts w:ascii="Source Sans Pro" w:eastAsia="Source Sans Pro" w:hAnsi="Source Sans Pro" w:cs="Source Sans Pro"/>
                <w:vanish/>
                <w:color w:val="404040"/>
                <w:sz w:val="20"/>
                <w:szCs w:val="20"/>
              </w:rPr>
            </w:pPr>
            <w:r>
              <w:rPr>
                <w:rStyle w:val="documentskn-mlm1right-box"/>
                <w:rFonts w:ascii="Source Sans Pro" w:eastAsia="Source Sans Pro" w:hAnsi="Source Sans Pro" w:cs="Source Sans Pro"/>
                <w:vanish/>
                <w:color w:val="404040"/>
                <w:sz w:val="20"/>
                <w:szCs w:val="20"/>
              </w:rPr>
              <w:t>IT skills</w:t>
            </w:r>
          </w:p>
          <w:p w14:paraId="02D9A7B8" w14:textId="77777777" w:rsidR="0010661C" w:rsidRDefault="00C616D6">
            <w:pPr>
              <w:pStyle w:val="documentskn-mlm1ulli"/>
              <w:numPr>
                <w:ilvl w:val="0"/>
                <w:numId w:val="6"/>
              </w:numPr>
              <w:pBdr>
                <w:left w:val="none" w:sz="0" w:space="2" w:color="auto"/>
              </w:pBdr>
              <w:ind w:left="240" w:hanging="232"/>
              <w:rPr>
                <w:rStyle w:val="documentskn-mlm1right-box"/>
                <w:rFonts w:ascii="Source Sans Pro" w:eastAsia="Source Sans Pro" w:hAnsi="Source Sans Pro" w:cs="Source Sans Pro"/>
                <w:vanish/>
                <w:color w:val="404040"/>
                <w:sz w:val="20"/>
                <w:szCs w:val="20"/>
              </w:rPr>
            </w:pPr>
            <w:r>
              <w:rPr>
                <w:rStyle w:val="documentskn-mlm1right-box"/>
                <w:rFonts w:ascii="Source Sans Pro" w:eastAsia="Source Sans Pro" w:hAnsi="Source Sans Pro" w:cs="Source Sans Pro"/>
                <w:vanish/>
                <w:color w:val="404040"/>
                <w:sz w:val="20"/>
                <w:szCs w:val="20"/>
              </w:rPr>
              <w:t>Proficiency in Microsoft Word</w:t>
            </w:r>
          </w:p>
          <w:p w14:paraId="7303E8DA" w14:textId="77777777" w:rsidR="0010661C" w:rsidRDefault="00C616D6">
            <w:pPr>
              <w:pStyle w:val="documentskn-mlm1ulli"/>
              <w:numPr>
                <w:ilvl w:val="0"/>
                <w:numId w:val="6"/>
              </w:numPr>
              <w:pBdr>
                <w:left w:val="none" w:sz="0" w:space="2" w:color="auto"/>
              </w:pBdr>
              <w:ind w:left="240" w:hanging="232"/>
              <w:rPr>
                <w:rStyle w:val="documentskn-mlm1right-box"/>
                <w:rFonts w:ascii="Source Sans Pro" w:eastAsia="Source Sans Pro" w:hAnsi="Source Sans Pro" w:cs="Source Sans Pro"/>
                <w:vanish/>
                <w:color w:val="404040"/>
                <w:sz w:val="20"/>
                <w:szCs w:val="20"/>
              </w:rPr>
            </w:pPr>
            <w:r>
              <w:rPr>
                <w:rStyle w:val="documentskn-mlm1right-box"/>
                <w:rFonts w:ascii="Source Sans Pro" w:eastAsia="Source Sans Pro" w:hAnsi="Source Sans Pro" w:cs="Source Sans Pro"/>
                <w:vanish/>
                <w:color w:val="404040"/>
                <w:sz w:val="20"/>
                <w:szCs w:val="20"/>
              </w:rPr>
              <w:t>Written English</w:t>
            </w:r>
          </w:p>
          <w:p w14:paraId="7808D713" w14:textId="77777777" w:rsidR="0010661C" w:rsidRDefault="00C616D6">
            <w:pPr>
              <w:pStyle w:val="documentskn-mlm1ulli"/>
              <w:numPr>
                <w:ilvl w:val="0"/>
                <w:numId w:val="7"/>
              </w:numPr>
              <w:pBdr>
                <w:left w:val="none" w:sz="0" w:space="2" w:color="auto"/>
              </w:pBdr>
              <w:spacing w:before="40"/>
              <w:ind w:left="240" w:hanging="232"/>
              <w:rPr>
                <w:rStyle w:val="documentskn-mlm1right-box"/>
                <w:rFonts w:ascii="Source Sans Pro" w:eastAsia="Source Sans Pro" w:hAnsi="Source Sans Pro" w:cs="Source Sans Pro"/>
                <w:vanish/>
                <w:color w:val="404040"/>
                <w:sz w:val="20"/>
                <w:szCs w:val="20"/>
              </w:rPr>
            </w:pPr>
            <w:r>
              <w:rPr>
                <w:rStyle w:val="documentskn-mlm1right-box"/>
                <w:rFonts w:ascii="Source Sans Pro" w:eastAsia="Source Sans Pro" w:hAnsi="Source Sans Pro" w:cs="Source Sans Pro"/>
                <w:vanish/>
                <w:color w:val="404040"/>
                <w:sz w:val="20"/>
                <w:szCs w:val="20"/>
              </w:rPr>
              <w:t>Spoken English</w:t>
            </w:r>
          </w:p>
          <w:p w14:paraId="062FE99E" w14:textId="77777777" w:rsidR="0010661C" w:rsidRDefault="00C616D6">
            <w:pPr>
              <w:pStyle w:val="documentskn-mlm1ulli"/>
              <w:numPr>
                <w:ilvl w:val="0"/>
                <w:numId w:val="7"/>
              </w:numPr>
              <w:pBdr>
                <w:left w:val="none" w:sz="0" w:space="2" w:color="auto"/>
              </w:pBdr>
              <w:ind w:left="240" w:hanging="232"/>
              <w:rPr>
                <w:rStyle w:val="documentskn-mlm1right-box"/>
                <w:rFonts w:ascii="Source Sans Pro" w:eastAsia="Source Sans Pro" w:hAnsi="Source Sans Pro" w:cs="Source Sans Pro"/>
                <w:vanish/>
                <w:color w:val="404040"/>
                <w:sz w:val="20"/>
                <w:szCs w:val="20"/>
              </w:rPr>
            </w:pPr>
            <w:r>
              <w:rPr>
                <w:rStyle w:val="documentskn-mlm1right-box"/>
                <w:rFonts w:ascii="Source Sans Pro" w:eastAsia="Source Sans Pro" w:hAnsi="Source Sans Pro" w:cs="Source Sans Pro"/>
                <w:vanish/>
                <w:color w:val="404040"/>
                <w:sz w:val="20"/>
                <w:szCs w:val="20"/>
              </w:rPr>
              <w:t>Ability to work under pressure</w:t>
            </w:r>
          </w:p>
          <w:p w14:paraId="772213A8" w14:textId="77777777" w:rsidR="0010661C" w:rsidRDefault="00C616D6">
            <w:pPr>
              <w:pStyle w:val="documentskn-mlm1ulli"/>
              <w:numPr>
                <w:ilvl w:val="0"/>
                <w:numId w:val="7"/>
              </w:numPr>
              <w:pBdr>
                <w:left w:val="none" w:sz="0" w:space="2" w:color="auto"/>
              </w:pBdr>
              <w:ind w:left="240" w:hanging="232"/>
              <w:rPr>
                <w:rStyle w:val="documentskn-mlm1right-box"/>
                <w:rFonts w:ascii="Source Sans Pro" w:eastAsia="Source Sans Pro" w:hAnsi="Source Sans Pro" w:cs="Source Sans Pro"/>
                <w:vanish/>
                <w:color w:val="404040"/>
                <w:sz w:val="20"/>
                <w:szCs w:val="20"/>
              </w:rPr>
            </w:pPr>
            <w:r>
              <w:rPr>
                <w:rStyle w:val="documentskn-mlm1right-box"/>
                <w:rFonts w:ascii="Source Sans Pro" w:eastAsia="Source Sans Pro" w:hAnsi="Source Sans Pro" w:cs="Source Sans Pro"/>
                <w:vanish/>
                <w:color w:val="404040"/>
                <w:sz w:val="20"/>
                <w:szCs w:val="20"/>
              </w:rPr>
              <w:t>Ability to work within time constraints</w:t>
            </w:r>
          </w:p>
          <w:p w14:paraId="71591C40" w14:textId="77777777" w:rsidR="0010661C" w:rsidRDefault="00C616D6">
            <w:pPr>
              <w:pStyle w:val="documentskn-mlm1ulli"/>
              <w:numPr>
                <w:ilvl w:val="0"/>
                <w:numId w:val="7"/>
              </w:numPr>
              <w:pBdr>
                <w:left w:val="none" w:sz="0" w:space="2" w:color="auto"/>
              </w:pBdr>
              <w:ind w:left="240" w:hanging="232"/>
              <w:rPr>
                <w:rStyle w:val="documentskn-mlm1right-box"/>
                <w:rFonts w:ascii="Source Sans Pro" w:eastAsia="Source Sans Pro" w:hAnsi="Source Sans Pro" w:cs="Source Sans Pro"/>
                <w:vanish/>
                <w:color w:val="404040"/>
                <w:sz w:val="20"/>
                <w:szCs w:val="20"/>
              </w:rPr>
            </w:pPr>
            <w:r>
              <w:rPr>
                <w:rStyle w:val="documentskn-mlm1right-box"/>
                <w:rFonts w:ascii="Source Sans Pro" w:eastAsia="Source Sans Pro" w:hAnsi="Source Sans Pro" w:cs="Source Sans Pro"/>
                <w:vanish/>
                <w:color w:val="404040"/>
                <w:sz w:val="20"/>
                <w:szCs w:val="20"/>
              </w:rPr>
              <w:t>Well organised, neat and tidy</w:t>
            </w:r>
          </w:p>
          <w:p w14:paraId="029DA5C9" w14:textId="77777777" w:rsidR="0010661C" w:rsidRDefault="00C616D6">
            <w:pPr>
              <w:pStyle w:val="documentskn-mlm1ulli"/>
              <w:numPr>
                <w:ilvl w:val="0"/>
                <w:numId w:val="7"/>
              </w:numPr>
              <w:pBdr>
                <w:left w:val="none" w:sz="0" w:space="2" w:color="auto"/>
              </w:pBdr>
              <w:ind w:left="240" w:hanging="232"/>
              <w:rPr>
                <w:rStyle w:val="documentskn-mlm1right-box"/>
                <w:rFonts w:ascii="Source Sans Pro" w:eastAsia="Source Sans Pro" w:hAnsi="Source Sans Pro" w:cs="Source Sans Pro"/>
                <w:vanish/>
                <w:color w:val="404040"/>
                <w:sz w:val="20"/>
                <w:szCs w:val="20"/>
              </w:rPr>
            </w:pPr>
            <w:r>
              <w:rPr>
                <w:rStyle w:val="documentskn-mlm1right-box"/>
                <w:rFonts w:ascii="Source Sans Pro" w:eastAsia="Source Sans Pro" w:hAnsi="Source Sans Pro" w:cs="Source Sans Pro"/>
                <w:vanish/>
                <w:color w:val="404040"/>
                <w:sz w:val="20"/>
                <w:szCs w:val="20"/>
              </w:rPr>
              <w:t>Reliable and hardworking</w:t>
            </w:r>
          </w:p>
          <w:p w14:paraId="74EDBE19" w14:textId="77777777" w:rsidR="0010661C" w:rsidRDefault="00C616D6">
            <w:pPr>
              <w:pStyle w:val="documentskn-mlm1ulli"/>
              <w:numPr>
                <w:ilvl w:val="0"/>
                <w:numId w:val="7"/>
              </w:numPr>
              <w:pBdr>
                <w:left w:val="none" w:sz="0" w:space="2" w:color="auto"/>
              </w:pBdr>
              <w:ind w:left="240" w:hanging="232"/>
              <w:rPr>
                <w:rStyle w:val="documentskn-mlm1right-box"/>
                <w:rFonts w:ascii="Source Sans Pro" w:eastAsia="Source Sans Pro" w:hAnsi="Source Sans Pro" w:cs="Source Sans Pro"/>
                <w:vanish/>
                <w:color w:val="404040"/>
                <w:sz w:val="20"/>
                <w:szCs w:val="20"/>
              </w:rPr>
            </w:pPr>
            <w:r>
              <w:rPr>
                <w:rStyle w:val="documentskn-mlm1right-box"/>
                <w:rFonts w:ascii="Source Sans Pro" w:eastAsia="Source Sans Pro" w:hAnsi="Source Sans Pro" w:cs="Source Sans Pro"/>
                <w:vanish/>
                <w:color w:val="404040"/>
                <w:sz w:val="20"/>
                <w:szCs w:val="20"/>
              </w:rPr>
              <w:t>Teamwork</w:t>
            </w:r>
          </w:p>
          <w:p w14:paraId="5FA2BA1F" w14:textId="77777777" w:rsidR="0010661C" w:rsidRDefault="00C616D6">
            <w:pPr>
              <w:pStyle w:val="documentskn-mlm1right-boxsectiontitle"/>
              <w:pBdr>
                <w:top w:val="single" w:sz="8" w:space="15" w:color="404040"/>
                <w:right w:val="none" w:sz="0" w:space="20" w:color="auto"/>
              </w:pBdr>
              <w:spacing w:before="300" w:after="120" w:line="340" w:lineRule="atLeast"/>
              <w:ind w:left="400" w:right="400"/>
              <w:rPr>
                <w:rStyle w:val="documentskn-mlm1right-box"/>
                <w:rFonts w:ascii="Montserrat" w:eastAsia="Montserrat" w:hAnsi="Montserrat" w:cs="Montserrat"/>
                <w:b/>
                <w:bCs/>
                <w:caps/>
                <w:color w:val="404040"/>
                <w:spacing w:val="20"/>
                <w:sz w:val="28"/>
                <w:szCs w:val="28"/>
              </w:rPr>
            </w:pPr>
            <w:r>
              <w:rPr>
                <w:rStyle w:val="documentskn-mlm1right-box"/>
                <w:rFonts w:ascii="Montserrat" w:eastAsia="Montserrat" w:hAnsi="Montserrat" w:cs="Montserrat"/>
                <w:b/>
                <w:bCs/>
                <w:caps/>
                <w:color w:val="404040"/>
                <w:spacing w:val="20"/>
                <w:sz w:val="28"/>
                <w:szCs w:val="28"/>
              </w:rPr>
              <w:t>Accomplishments</w:t>
            </w:r>
          </w:p>
          <w:p w14:paraId="00CB1D8B" w14:textId="77777777" w:rsidR="0010661C" w:rsidRDefault="00C616D6">
            <w:pPr>
              <w:pStyle w:val="documentskn-mlm1ulli"/>
              <w:numPr>
                <w:ilvl w:val="0"/>
                <w:numId w:val="8"/>
              </w:numPr>
              <w:pBdr>
                <w:left w:val="none" w:sz="0" w:space="20" w:color="auto"/>
              </w:pBdr>
              <w:spacing w:before="40"/>
              <w:ind w:left="640" w:hanging="232"/>
              <w:rPr>
                <w:rStyle w:val="documentskn-mlm1right-box"/>
                <w:rFonts w:ascii="Source Sans Pro" w:eastAsia="Source Sans Pro" w:hAnsi="Source Sans Pro" w:cs="Source Sans Pro"/>
                <w:color w:val="404040"/>
                <w:sz w:val="20"/>
                <w:szCs w:val="20"/>
              </w:rPr>
            </w:pPr>
            <w:r>
              <w:rPr>
                <w:rStyle w:val="Strong1"/>
                <w:rFonts w:ascii="Source Sans Pro" w:eastAsia="Source Sans Pro" w:hAnsi="Source Sans Pro" w:cs="Source Sans Pro"/>
                <w:b/>
                <w:bCs/>
                <w:color w:val="404040"/>
                <w:sz w:val="20"/>
                <w:szCs w:val="20"/>
              </w:rPr>
              <w:t>Projects</w:t>
            </w:r>
          </w:p>
          <w:p w14:paraId="0B390EA7" w14:textId="77777777" w:rsidR="0010661C" w:rsidRDefault="00C616D6">
            <w:pPr>
              <w:pStyle w:val="documentskn-mlm1ulli"/>
              <w:numPr>
                <w:ilvl w:val="0"/>
                <w:numId w:val="8"/>
              </w:numPr>
              <w:pBdr>
                <w:left w:val="none" w:sz="0" w:space="2" w:color="auto"/>
              </w:pBdr>
              <w:ind w:left="640" w:hanging="232"/>
              <w:rPr>
                <w:rStyle w:val="documentskn-mlm1right-box"/>
                <w:rFonts w:ascii="Source Sans Pro" w:eastAsia="Source Sans Pro" w:hAnsi="Source Sans Pro" w:cs="Source Sans Pro"/>
                <w:color w:val="404040"/>
                <w:sz w:val="20"/>
                <w:szCs w:val="20"/>
              </w:rPr>
            </w:pPr>
            <w:r>
              <w:rPr>
                <w:rStyle w:val="Strong1"/>
                <w:rFonts w:ascii="Source Sans Pro" w:eastAsia="Source Sans Pro" w:hAnsi="Source Sans Pro" w:cs="Source Sans Pro"/>
                <w:b/>
                <w:bCs/>
                <w:color w:val="404040"/>
                <w:sz w:val="20"/>
                <w:szCs w:val="20"/>
              </w:rPr>
              <w:t>Presentations</w:t>
            </w:r>
          </w:p>
          <w:p w14:paraId="26F3D624" w14:textId="77777777" w:rsidR="0010661C" w:rsidRDefault="00C616D6">
            <w:pPr>
              <w:pStyle w:val="documentskn-mlm1ulli"/>
              <w:numPr>
                <w:ilvl w:val="0"/>
                <w:numId w:val="8"/>
              </w:numPr>
              <w:pBdr>
                <w:left w:val="none" w:sz="0" w:space="2" w:color="auto"/>
              </w:pBdr>
              <w:ind w:left="640" w:hanging="232"/>
              <w:rPr>
                <w:rStyle w:val="documentskn-mlm1right-box"/>
                <w:rFonts w:ascii="Source Sans Pro" w:eastAsia="Source Sans Pro" w:hAnsi="Source Sans Pro" w:cs="Source Sans Pro"/>
                <w:color w:val="404040"/>
                <w:sz w:val="20"/>
                <w:szCs w:val="20"/>
              </w:rPr>
            </w:pPr>
            <w:r>
              <w:rPr>
                <w:rStyle w:val="Strong1"/>
                <w:rFonts w:ascii="Source Sans Pro" w:eastAsia="Source Sans Pro" w:hAnsi="Source Sans Pro" w:cs="Source Sans Pro"/>
                <w:b/>
                <w:bCs/>
                <w:color w:val="404040"/>
                <w:sz w:val="20"/>
                <w:szCs w:val="20"/>
              </w:rPr>
              <w:t>Organizing</w:t>
            </w:r>
          </w:p>
          <w:p w14:paraId="736AEE44" w14:textId="77777777" w:rsidR="0010661C" w:rsidRDefault="00C616D6">
            <w:pPr>
              <w:pStyle w:val="documentskn-mlm1ulli"/>
              <w:numPr>
                <w:ilvl w:val="0"/>
                <w:numId w:val="8"/>
              </w:numPr>
              <w:pBdr>
                <w:left w:val="none" w:sz="0" w:space="2" w:color="auto"/>
              </w:pBdr>
              <w:ind w:left="640" w:hanging="232"/>
              <w:rPr>
                <w:rStyle w:val="documentskn-mlm1right-box"/>
                <w:rFonts w:ascii="Source Sans Pro" w:eastAsia="Source Sans Pro" w:hAnsi="Source Sans Pro" w:cs="Source Sans Pro"/>
                <w:color w:val="404040"/>
                <w:sz w:val="20"/>
                <w:szCs w:val="20"/>
              </w:rPr>
            </w:pPr>
            <w:r>
              <w:rPr>
                <w:rStyle w:val="Strong1"/>
                <w:rFonts w:ascii="Source Sans Pro" w:eastAsia="Source Sans Pro" w:hAnsi="Source Sans Pro" w:cs="Source Sans Pro"/>
                <w:b/>
                <w:bCs/>
                <w:color w:val="404040"/>
                <w:sz w:val="20"/>
                <w:szCs w:val="20"/>
              </w:rPr>
              <w:t>Training</w:t>
            </w:r>
          </w:p>
          <w:p w14:paraId="68439E53" w14:textId="77777777" w:rsidR="0010661C" w:rsidRDefault="00C616D6">
            <w:pPr>
              <w:pStyle w:val="documentskn-mlm1ulli"/>
              <w:numPr>
                <w:ilvl w:val="0"/>
                <w:numId w:val="8"/>
              </w:numPr>
              <w:pBdr>
                <w:left w:val="none" w:sz="0" w:space="2" w:color="auto"/>
              </w:pBdr>
              <w:ind w:left="640" w:hanging="232"/>
              <w:rPr>
                <w:rStyle w:val="documentskn-mlm1right-box"/>
                <w:rFonts w:ascii="Source Sans Pro" w:eastAsia="Source Sans Pro" w:hAnsi="Source Sans Pro" w:cs="Source Sans Pro"/>
                <w:color w:val="404040"/>
                <w:sz w:val="20"/>
                <w:szCs w:val="20"/>
              </w:rPr>
            </w:pPr>
            <w:r>
              <w:rPr>
                <w:rStyle w:val="Strong1"/>
                <w:rFonts w:ascii="Source Sans Pro" w:eastAsia="Source Sans Pro" w:hAnsi="Source Sans Pro" w:cs="Source Sans Pro"/>
                <w:b/>
                <w:bCs/>
                <w:color w:val="404040"/>
                <w:sz w:val="20"/>
                <w:szCs w:val="20"/>
              </w:rPr>
              <w:t>Solving problems</w:t>
            </w:r>
          </w:p>
          <w:p w14:paraId="051DC2E1" w14:textId="77777777" w:rsidR="0010661C" w:rsidRDefault="00C616D6">
            <w:pPr>
              <w:pStyle w:val="documentskn-mlm1right-boxsectiontitle"/>
              <w:pBdr>
                <w:top w:val="single" w:sz="8" w:space="15" w:color="404040"/>
                <w:right w:val="none" w:sz="0" w:space="20" w:color="auto"/>
              </w:pBdr>
              <w:spacing w:before="300" w:after="120" w:line="340" w:lineRule="atLeast"/>
              <w:ind w:left="400" w:right="400"/>
              <w:rPr>
                <w:rStyle w:val="documentskn-mlm1right-box"/>
                <w:rFonts w:ascii="Montserrat" w:eastAsia="Montserrat" w:hAnsi="Montserrat" w:cs="Montserrat"/>
                <w:b/>
                <w:bCs/>
                <w:caps/>
                <w:color w:val="404040"/>
                <w:spacing w:val="20"/>
                <w:sz w:val="28"/>
                <w:szCs w:val="28"/>
              </w:rPr>
            </w:pPr>
            <w:r>
              <w:rPr>
                <w:rStyle w:val="documentskn-mlm1right-box"/>
                <w:rFonts w:ascii="Montserrat" w:eastAsia="Montserrat" w:hAnsi="Montserrat" w:cs="Montserrat"/>
                <w:b/>
                <w:bCs/>
                <w:caps/>
                <w:color w:val="404040"/>
                <w:spacing w:val="20"/>
                <w:sz w:val="28"/>
                <w:szCs w:val="28"/>
              </w:rPr>
              <w:t>Languages</w:t>
            </w:r>
          </w:p>
          <w:tbl>
            <w:tblPr>
              <w:tblStyle w:val="documentright-boxlangSeclnggparatable"/>
              <w:tblW w:w="0" w:type="auto"/>
              <w:tblInd w:w="400" w:type="dxa"/>
              <w:tblLayout w:type="fixed"/>
              <w:tblCellMar>
                <w:left w:w="0" w:type="dxa"/>
                <w:right w:w="0" w:type="dxa"/>
              </w:tblCellMar>
              <w:tblLook w:val="05E0" w:firstRow="1" w:lastRow="1" w:firstColumn="1" w:lastColumn="1" w:noHBand="0" w:noVBand="1"/>
            </w:tblPr>
            <w:tblGrid>
              <w:gridCol w:w="3438"/>
              <w:gridCol w:w="300"/>
              <w:gridCol w:w="3438"/>
            </w:tblGrid>
            <w:tr w:rsidR="0010661C" w14:paraId="56B90EA8" w14:textId="77777777">
              <w:tc>
                <w:tcPr>
                  <w:tcW w:w="7176" w:type="dxa"/>
                  <w:gridSpan w:val="3"/>
                  <w:tcMar>
                    <w:top w:w="0" w:type="dxa"/>
                    <w:left w:w="0" w:type="dxa"/>
                    <w:bottom w:w="0" w:type="dxa"/>
                    <w:right w:w="0" w:type="dxa"/>
                  </w:tcMar>
                  <w:hideMark/>
                </w:tcPr>
                <w:p w14:paraId="61C9D45A" w14:textId="77777777" w:rsidR="0010661C" w:rsidRDefault="00C616D6">
                  <w:pPr>
                    <w:pStyle w:val="div"/>
                    <w:spacing w:line="230" w:lineRule="exact"/>
                    <w:rPr>
                      <w:rStyle w:val="documentright-boxsectionlangSecparagraph"/>
                      <w:rFonts w:ascii="Source Sans Pro" w:eastAsia="Source Sans Pro" w:hAnsi="Source Sans Pro" w:cs="Source Sans Pro"/>
                      <w:color w:val="404040"/>
                      <w:sz w:val="20"/>
                      <w:szCs w:val="20"/>
                    </w:rPr>
                  </w:pPr>
                  <w:r>
                    <w:rPr>
                      <w:rStyle w:val="documentsectionlangSecparagraphnativeLangParafieldfieldFRFM"/>
                      <w:rFonts w:ascii="Source Sans Pro" w:eastAsia="Source Sans Pro" w:hAnsi="Source Sans Pro" w:cs="Source Sans Pro"/>
                      <w:color w:val="404040"/>
                      <w:sz w:val="20"/>
                      <w:szCs w:val="20"/>
                    </w:rPr>
                    <w:t>Romanian</w:t>
                  </w:r>
                  <w:r>
                    <w:rPr>
                      <w:rStyle w:val="documentsectionlangSecinfotilesecparagraphnativeLangParahide-colon-span"/>
                      <w:rFonts w:ascii="Source Sans Pro" w:eastAsia="Source Sans Pro" w:hAnsi="Source Sans Pro" w:cs="Source Sans Pro"/>
                      <w:color w:val="404040"/>
                      <w:sz w:val="20"/>
                      <w:szCs w:val="20"/>
                    </w:rPr>
                    <w:t>:</w:t>
                  </w:r>
                  <w:r>
                    <w:rPr>
                      <w:rStyle w:val="documentlangSecnativeLangParafield"/>
                      <w:rFonts w:ascii="Source Sans Pro" w:eastAsia="Source Sans Pro" w:hAnsi="Source Sans Pro" w:cs="Source Sans Pro"/>
                      <w:color w:val="404040"/>
                      <w:sz w:val="20"/>
                      <w:szCs w:val="20"/>
                    </w:rPr>
                    <w:t xml:space="preserve"> </w:t>
                  </w:r>
                  <w:r>
                    <w:rPr>
                      <w:rStyle w:val="span"/>
                      <w:rFonts w:ascii="Source Sans Pro" w:eastAsia="Source Sans Pro" w:hAnsi="Source Sans Pro" w:cs="Source Sans Pro"/>
                      <w:color w:val="404040"/>
                      <w:sz w:val="20"/>
                      <w:szCs w:val="20"/>
                    </w:rPr>
                    <w:t>First Language</w:t>
                  </w:r>
                  <w:r>
                    <w:rPr>
                      <w:rStyle w:val="documentlangSecfieldcolon"/>
                      <w:rFonts w:ascii="Source Sans Pro" w:eastAsia="Source Sans Pro" w:hAnsi="Source Sans Pro" w:cs="Source Sans Pro"/>
                      <w:vanish/>
                      <w:color w:val="404040"/>
                      <w:sz w:val="20"/>
                      <w:szCs w:val="20"/>
                    </w:rPr>
                    <w:t>:</w:t>
                  </w:r>
                  <w:r>
                    <w:rPr>
                      <w:rStyle w:val="documentlangSecnativeLangParafield"/>
                      <w:rFonts w:ascii="Source Sans Pro" w:eastAsia="Source Sans Pro" w:hAnsi="Source Sans Pro" w:cs="Source Sans Pro"/>
                      <w:color w:val="404040"/>
                      <w:sz w:val="20"/>
                      <w:szCs w:val="20"/>
                    </w:rPr>
                    <w:t xml:space="preserve"> </w:t>
                  </w:r>
                </w:p>
                <w:p w14:paraId="16E47DC1" w14:textId="77777777" w:rsidR="0010661C" w:rsidRDefault="00C616D6">
                  <w:pPr>
                    <w:pStyle w:val="documentleft-boxlangSecparagraphsinglecolumnlngg-string"/>
                    <w:spacing w:line="20" w:lineRule="exact"/>
                    <w:rPr>
                      <w:rStyle w:val="documentright-boxsectionlangSecparagraph"/>
                      <w:rFonts w:ascii="Source Sans Pro" w:eastAsia="Source Sans Pro" w:hAnsi="Source Sans Pro" w:cs="Source Sans Pro"/>
                      <w:color w:val="404040"/>
                      <w:sz w:val="20"/>
                      <w:szCs w:val="20"/>
                    </w:rPr>
                  </w:pPr>
                  <w:r>
                    <w:rPr>
                      <w:rStyle w:val="documentright-boxsectionlangSecparagraph"/>
                      <w:rFonts w:ascii="Source Sans Pro" w:eastAsia="Source Sans Pro" w:hAnsi="Source Sans Pro" w:cs="Source Sans Pro"/>
                      <w:vanish w:val="0"/>
                      <w:color w:val="404040"/>
                      <w:sz w:val="20"/>
                      <w:szCs w:val="20"/>
                    </w:rPr>
                    <w:t> </w:t>
                  </w:r>
                </w:p>
              </w:tc>
            </w:tr>
            <w:tr w:rsidR="0010661C" w14:paraId="0A3726A4" w14:textId="77777777">
              <w:tc>
                <w:tcPr>
                  <w:tcW w:w="3438" w:type="dxa"/>
                  <w:tcMar>
                    <w:top w:w="100" w:type="dxa"/>
                    <w:left w:w="0" w:type="dxa"/>
                    <w:bottom w:w="0" w:type="dxa"/>
                    <w:right w:w="0" w:type="dxa"/>
                  </w:tcMar>
                  <w:hideMark/>
                </w:tcPr>
                <w:p w14:paraId="1474300E" w14:textId="77777777" w:rsidR="0010661C" w:rsidRDefault="00C616D6">
                  <w:pPr>
                    <w:pStyle w:val="div"/>
                    <w:tabs>
                      <w:tab w:val="right" w:pos="3418"/>
                    </w:tabs>
                    <w:rPr>
                      <w:rStyle w:val="documentright-boxsectionlangSecparagraph"/>
                      <w:rFonts w:ascii="Source Sans Pro" w:eastAsia="Source Sans Pro" w:hAnsi="Source Sans Pro" w:cs="Source Sans Pro"/>
                      <w:color w:val="404040"/>
                      <w:sz w:val="20"/>
                      <w:szCs w:val="20"/>
                    </w:rPr>
                  </w:pPr>
                  <w:r>
                    <w:rPr>
                      <w:rStyle w:val="documentsectionlangSecparagraphnativeLangParafieldfieldFRFM"/>
                      <w:rFonts w:ascii="Source Sans Pro" w:eastAsia="Source Sans Pro" w:hAnsi="Source Sans Pro" w:cs="Source Sans Pro"/>
                      <w:b w:val="0"/>
                      <w:bCs w:val="0"/>
                      <w:color w:val="404040"/>
                      <w:sz w:val="20"/>
                      <w:szCs w:val="20"/>
                    </w:rPr>
                    <w:t>English</w:t>
                  </w:r>
                  <w:r>
                    <w:rPr>
                      <w:rStyle w:val="documentsectionlangSecinfotilesecparagraphnativeLangParahide-colon-span"/>
                      <w:rFonts w:ascii="Source Sans Pro" w:eastAsia="Source Sans Pro" w:hAnsi="Source Sans Pro" w:cs="Source Sans Pro"/>
                      <w:b w:val="0"/>
                      <w:bCs w:val="0"/>
                      <w:color w:val="404040"/>
                      <w:sz w:val="20"/>
                      <w:szCs w:val="20"/>
                    </w:rPr>
                    <w:t>:</w:t>
                  </w:r>
                  <w:r>
                    <w:rPr>
                      <w:rStyle w:val="documentlangSecnativeLangParafield"/>
                      <w:rFonts w:ascii="Source Sans Pro" w:eastAsia="Source Sans Pro" w:hAnsi="Source Sans Pro" w:cs="Source Sans Pro"/>
                      <w:color w:val="404040"/>
                      <w:sz w:val="20"/>
                      <w:szCs w:val="20"/>
                    </w:rPr>
                    <w:t xml:space="preserve"> </w:t>
                  </w:r>
                  <w:r>
                    <w:rPr>
                      <w:rStyle w:val="span"/>
                      <w:rFonts w:ascii="Source Sans Pro" w:eastAsia="Source Sans Pro" w:hAnsi="Source Sans Pro" w:cs="Source Sans Pro"/>
                      <w:color w:val="404040"/>
                      <w:sz w:val="20"/>
                      <w:szCs w:val="20"/>
                    </w:rPr>
                    <w:tab/>
                    <w:t>B2</w:t>
                  </w:r>
                  <w:r>
                    <w:rPr>
                      <w:rStyle w:val="documentlangSecnativeLangParafield"/>
                      <w:rFonts w:ascii="Source Sans Pro" w:eastAsia="Source Sans Pro" w:hAnsi="Source Sans Pro" w:cs="Source Sans Pro"/>
                      <w:color w:val="404040"/>
                      <w:sz w:val="20"/>
                      <w:szCs w:val="20"/>
                    </w:rPr>
                    <w:t xml:space="preserve"> </w:t>
                  </w:r>
                </w:p>
                <w:p w14:paraId="48644793" w14:textId="77777777" w:rsidR="0010661C" w:rsidRDefault="00C616D6">
                  <w:pPr>
                    <w:pStyle w:val="documentfieldsliced-rect"/>
                    <w:spacing w:before="60" w:line="120" w:lineRule="exact"/>
                    <w:rPr>
                      <w:rStyle w:val="documentright-boxsectionlangSecparagraph"/>
                      <w:rFonts w:ascii="Source Sans Pro" w:eastAsia="Source Sans Pro" w:hAnsi="Source Sans Pro" w:cs="Source Sans Pro"/>
                      <w:color w:val="404040"/>
                      <w:sz w:val="20"/>
                      <w:szCs w:val="20"/>
                    </w:rPr>
                  </w:pPr>
                  <w:r>
                    <w:rPr>
                      <w:rStyle w:val="documentright-boxsectionlangSecparagraph"/>
                      <w:rFonts w:ascii="Source Sans Pro" w:eastAsia="Source Sans Pro" w:hAnsi="Source Sans Pro" w:cs="Source Sans Pro"/>
                      <w:noProof/>
                      <w:color w:val="404040"/>
                      <w:sz w:val="20"/>
                      <w:szCs w:val="20"/>
                    </w:rPr>
                    <w:drawing>
                      <wp:inline distT="0" distB="0" distL="0" distR="0" wp14:anchorId="34013D0B" wp14:editId="2E8F8F96">
                        <wp:extent cx="2182332" cy="76775"/>
                        <wp:effectExtent l="0" t="0" r="0" b="0"/>
                        <wp:docPr id="100004" name="Picture 1000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4" name=""/>
                                <pic:cNvPicPr>
                                  <a:picLocks/>
                                </pic:cNvPicPr>
                              </pic:nvPicPr>
                              <pic:blipFill>
                                <a:blip r:embed="rId9"/>
                                <a:stretch>
                                  <a:fillRect/>
                                </a:stretch>
                              </pic:blipFill>
                              <pic:spPr>
                                <a:xfrm>
                                  <a:off x="0" y="0"/>
                                  <a:ext cx="2182332" cy="76775"/>
                                </a:xfrm>
                                <a:prstGeom prst="rect">
                                  <a:avLst/>
                                </a:prstGeom>
                              </pic:spPr>
                            </pic:pic>
                          </a:graphicData>
                        </a:graphic>
                      </wp:inline>
                    </w:drawing>
                  </w:r>
                </w:p>
                <w:p w14:paraId="4A1ABEF9" w14:textId="77777777" w:rsidR="0010661C" w:rsidRDefault="00C616D6">
                  <w:pPr>
                    <w:spacing w:line="230" w:lineRule="exact"/>
                    <w:textAlignment w:val="auto"/>
                    <w:rPr>
                      <w:rStyle w:val="span"/>
                      <w:rFonts w:ascii="Source Sans Pro" w:eastAsia="Source Sans Pro" w:hAnsi="Source Sans Pro" w:cs="Source Sans Pro"/>
                      <w:color w:val="404040"/>
                      <w:sz w:val="20"/>
                      <w:szCs w:val="20"/>
                    </w:rPr>
                  </w:pPr>
                  <w:r>
                    <w:rPr>
                      <w:rStyle w:val="span"/>
                      <w:rFonts w:ascii="Source Sans Pro" w:eastAsia="Source Sans Pro" w:hAnsi="Source Sans Pro" w:cs="Source Sans Pro"/>
                      <w:color w:val="404040"/>
                      <w:sz w:val="20"/>
                      <w:szCs w:val="20"/>
                    </w:rPr>
                    <w:t>Upper Intermediate</w:t>
                  </w:r>
                  <w:r>
                    <w:rPr>
                      <w:rStyle w:val="documentlangSecfieldcolon"/>
                      <w:rFonts w:ascii="Source Sans Pro" w:eastAsia="Source Sans Pro" w:hAnsi="Source Sans Pro" w:cs="Source Sans Pro"/>
                      <w:vanish/>
                      <w:color w:val="404040"/>
                      <w:sz w:val="20"/>
                      <w:szCs w:val="20"/>
                    </w:rPr>
                    <w:t>:</w:t>
                  </w:r>
                  <w:r>
                    <w:rPr>
                      <w:rStyle w:val="documentlangSecnativeLangParafield"/>
                      <w:rFonts w:ascii="Source Sans Pro" w:eastAsia="Source Sans Pro" w:hAnsi="Source Sans Pro" w:cs="Source Sans Pro"/>
                      <w:color w:val="404040"/>
                      <w:sz w:val="20"/>
                      <w:szCs w:val="20"/>
                    </w:rPr>
                    <w:t xml:space="preserve"> </w:t>
                  </w:r>
                </w:p>
                <w:p w14:paraId="7F1D37DC" w14:textId="77777777" w:rsidR="0010661C" w:rsidRDefault="00C616D6">
                  <w:pPr>
                    <w:pStyle w:val="documentleft-boxlangSecparagraphsinglecolumnlngg-string"/>
                    <w:spacing w:line="20" w:lineRule="exact"/>
                    <w:rPr>
                      <w:rStyle w:val="documentright-boxsectionlangSecparagraph"/>
                      <w:rFonts w:ascii="Source Sans Pro" w:eastAsia="Source Sans Pro" w:hAnsi="Source Sans Pro" w:cs="Source Sans Pro"/>
                      <w:color w:val="404040"/>
                      <w:sz w:val="20"/>
                      <w:szCs w:val="20"/>
                    </w:rPr>
                  </w:pPr>
                  <w:r>
                    <w:rPr>
                      <w:rStyle w:val="documentright-boxsectionlangSecparagraph"/>
                      <w:rFonts w:ascii="Source Sans Pro" w:eastAsia="Source Sans Pro" w:hAnsi="Source Sans Pro" w:cs="Source Sans Pro"/>
                      <w:vanish w:val="0"/>
                      <w:color w:val="404040"/>
                      <w:sz w:val="20"/>
                      <w:szCs w:val="20"/>
                    </w:rPr>
                    <w:t> </w:t>
                  </w:r>
                </w:p>
              </w:tc>
              <w:tc>
                <w:tcPr>
                  <w:tcW w:w="300" w:type="dxa"/>
                  <w:tcMar>
                    <w:top w:w="0" w:type="dxa"/>
                    <w:left w:w="0" w:type="dxa"/>
                    <w:bottom w:w="0" w:type="dxa"/>
                    <w:right w:w="0" w:type="dxa"/>
                  </w:tcMar>
                  <w:hideMark/>
                </w:tcPr>
                <w:p w14:paraId="1EF4F839" w14:textId="77777777" w:rsidR="0010661C" w:rsidRDefault="0010661C"/>
              </w:tc>
              <w:tc>
                <w:tcPr>
                  <w:tcW w:w="3438" w:type="dxa"/>
                  <w:tcMar>
                    <w:top w:w="100" w:type="dxa"/>
                    <w:left w:w="0" w:type="dxa"/>
                    <w:bottom w:w="0" w:type="dxa"/>
                    <w:right w:w="0" w:type="dxa"/>
                  </w:tcMar>
                  <w:hideMark/>
                </w:tcPr>
                <w:p w14:paraId="36E35B94" w14:textId="77777777" w:rsidR="0010661C" w:rsidRDefault="00C616D6">
                  <w:pPr>
                    <w:pStyle w:val="div"/>
                    <w:tabs>
                      <w:tab w:val="right" w:pos="3418"/>
                    </w:tabs>
                    <w:rPr>
                      <w:rStyle w:val="documentright-boxsectionlangSecparagraph"/>
                      <w:rFonts w:ascii="Source Sans Pro" w:eastAsia="Source Sans Pro" w:hAnsi="Source Sans Pro" w:cs="Source Sans Pro"/>
                      <w:color w:val="404040"/>
                      <w:sz w:val="20"/>
                      <w:szCs w:val="20"/>
                    </w:rPr>
                  </w:pPr>
                  <w:r>
                    <w:rPr>
                      <w:rStyle w:val="documentsectionlangSecparagraphnativeLangParafieldfieldFRFM"/>
                      <w:rFonts w:ascii="Source Sans Pro" w:eastAsia="Source Sans Pro" w:hAnsi="Source Sans Pro" w:cs="Source Sans Pro"/>
                      <w:b w:val="0"/>
                      <w:bCs w:val="0"/>
                      <w:color w:val="404040"/>
                      <w:sz w:val="20"/>
                      <w:szCs w:val="20"/>
                    </w:rPr>
                    <w:t>Spanish</w:t>
                  </w:r>
                  <w:r>
                    <w:rPr>
                      <w:rStyle w:val="documentsectionlangSecinfotilesecparagraphnativeLangParahide-colon-span"/>
                      <w:rFonts w:ascii="Source Sans Pro" w:eastAsia="Source Sans Pro" w:hAnsi="Source Sans Pro" w:cs="Source Sans Pro"/>
                      <w:b w:val="0"/>
                      <w:bCs w:val="0"/>
                      <w:color w:val="404040"/>
                      <w:sz w:val="20"/>
                      <w:szCs w:val="20"/>
                    </w:rPr>
                    <w:t>:</w:t>
                  </w:r>
                  <w:r>
                    <w:rPr>
                      <w:rStyle w:val="documentlangSecnativeLangParafield"/>
                      <w:rFonts w:ascii="Source Sans Pro" w:eastAsia="Source Sans Pro" w:hAnsi="Source Sans Pro" w:cs="Source Sans Pro"/>
                      <w:color w:val="404040"/>
                      <w:sz w:val="20"/>
                      <w:szCs w:val="20"/>
                    </w:rPr>
                    <w:t xml:space="preserve"> </w:t>
                  </w:r>
                  <w:r>
                    <w:rPr>
                      <w:rStyle w:val="span"/>
                      <w:rFonts w:ascii="Source Sans Pro" w:eastAsia="Source Sans Pro" w:hAnsi="Source Sans Pro" w:cs="Source Sans Pro"/>
                      <w:color w:val="404040"/>
                      <w:sz w:val="20"/>
                      <w:szCs w:val="20"/>
                    </w:rPr>
                    <w:tab/>
                    <w:t>A1</w:t>
                  </w:r>
                  <w:r>
                    <w:rPr>
                      <w:rStyle w:val="documentlangSecnativeLangParafield"/>
                      <w:rFonts w:ascii="Source Sans Pro" w:eastAsia="Source Sans Pro" w:hAnsi="Source Sans Pro" w:cs="Source Sans Pro"/>
                      <w:color w:val="404040"/>
                      <w:sz w:val="20"/>
                      <w:szCs w:val="20"/>
                    </w:rPr>
                    <w:t xml:space="preserve"> </w:t>
                  </w:r>
                </w:p>
                <w:p w14:paraId="4B3D116F" w14:textId="77777777" w:rsidR="0010661C" w:rsidRDefault="00C616D6">
                  <w:pPr>
                    <w:pStyle w:val="documentfieldsliced-rect"/>
                    <w:spacing w:before="60" w:line="120" w:lineRule="exact"/>
                    <w:rPr>
                      <w:rStyle w:val="documentright-boxsectionlangSecparagraph"/>
                      <w:rFonts w:ascii="Source Sans Pro" w:eastAsia="Source Sans Pro" w:hAnsi="Source Sans Pro" w:cs="Source Sans Pro"/>
                      <w:color w:val="404040"/>
                      <w:sz w:val="20"/>
                      <w:szCs w:val="20"/>
                    </w:rPr>
                  </w:pPr>
                  <w:r>
                    <w:rPr>
                      <w:rStyle w:val="documentright-boxsectionlangSecparagraph"/>
                      <w:rFonts w:ascii="Source Sans Pro" w:eastAsia="Source Sans Pro" w:hAnsi="Source Sans Pro" w:cs="Source Sans Pro"/>
                      <w:noProof/>
                      <w:color w:val="404040"/>
                      <w:sz w:val="20"/>
                      <w:szCs w:val="20"/>
                    </w:rPr>
                    <w:drawing>
                      <wp:inline distT="0" distB="0" distL="0" distR="0" wp14:anchorId="548436FF" wp14:editId="6F3EB5BE">
                        <wp:extent cx="2182332" cy="76775"/>
                        <wp:effectExtent l="0" t="0" r="0" b="0"/>
                        <wp:docPr id="100006" name="Picture 1000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6" name=""/>
                                <pic:cNvPicPr>
                                  <a:picLocks/>
                                </pic:cNvPicPr>
                              </pic:nvPicPr>
                              <pic:blipFill>
                                <a:blip r:embed="rId10"/>
                                <a:stretch>
                                  <a:fillRect/>
                                </a:stretch>
                              </pic:blipFill>
                              <pic:spPr>
                                <a:xfrm>
                                  <a:off x="0" y="0"/>
                                  <a:ext cx="2182332" cy="76775"/>
                                </a:xfrm>
                                <a:prstGeom prst="rect">
                                  <a:avLst/>
                                </a:prstGeom>
                              </pic:spPr>
                            </pic:pic>
                          </a:graphicData>
                        </a:graphic>
                      </wp:inline>
                    </w:drawing>
                  </w:r>
                </w:p>
                <w:p w14:paraId="00D2B2E8" w14:textId="77777777" w:rsidR="0010661C" w:rsidRDefault="00C616D6">
                  <w:pPr>
                    <w:spacing w:line="230" w:lineRule="exact"/>
                    <w:textAlignment w:val="auto"/>
                    <w:rPr>
                      <w:rStyle w:val="span"/>
                      <w:rFonts w:ascii="Source Sans Pro" w:eastAsia="Source Sans Pro" w:hAnsi="Source Sans Pro" w:cs="Source Sans Pro"/>
                      <w:color w:val="404040"/>
                      <w:sz w:val="20"/>
                      <w:szCs w:val="20"/>
                    </w:rPr>
                  </w:pPr>
                  <w:r>
                    <w:rPr>
                      <w:rStyle w:val="span"/>
                      <w:rFonts w:ascii="Source Sans Pro" w:eastAsia="Source Sans Pro" w:hAnsi="Source Sans Pro" w:cs="Source Sans Pro"/>
                      <w:color w:val="404040"/>
                      <w:sz w:val="20"/>
                      <w:szCs w:val="20"/>
                    </w:rPr>
                    <w:t>Beginner</w:t>
                  </w:r>
                  <w:r>
                    <w:rPr>
                      <w:rStyle w:val="documentlangSecfieldcolon"/>
                      <w:rFonts w:ascii="Source Sans Pro" w:eastAsia="Source Sans Pro" w:hAnsi="Source Sans Pro" w:cs="Source Sans Pro"/>
                      <w:vanish/>
                      <w:color w:val="404040"/>
                      <w:sz w:val="20"/>
                      <w:szCs w:val="20"/>
                    </w:rPr>
                    <w:t>:</w:t>
                  </w:r>
                  <w:r>
                    <w:rPr>
                      <w:rStyle w:val="documentlangSecnativeLangParafield"/>
                      <w:rFonts w:ascii="Source Sans Pro" w:eastAsia="Source Sans Pro" w:hAnsi="Source Sans Pro" w:cs="Source Sans Pro"/>
                      <w:color w:val="404040"/>
                      <w:sz w:val="20"/>
                      <w:szCs w:val="20"/>
                    </w:rPr>
                    <w:t xml:space="preserve"> </w:t>
                  </w:r>
                </w:p>
                <w:p w14:paraId="2E26311E" w14:textId="77777777" w:rsidR="0010661C" w:rsidRDefault="00C616D6">
                  <w:pPr>
                    <w:pStyle w:val="documentleft-boxlangSecparagraphsinglecolumnlngg-string"/>
                    <w:spacing w:line="20" w:lineRule="exact"/>
                    <w:rPr>
                      <w:rStyle w:val="documentright-boxsectionlangSecparagraph"/>
                      <w:rFonts w:ascii="Source Sans Pro" w:eastAsia="Source Sans Pro" w:hAnsi="Source Sans Pro" w:cs="Source Sans Pro"/>
                      <w:color w:val="404040"/>
                      <w:sz w:val="20"/>
                      <w:szCs w:val="20"/>
                    </w:rPr>
                  </w:pPr>
                  <w:r>
                    <w:rPr>
                      <w:rStyle w:val="documentright-boxsectionlangSecparagraph"/>
                      <w:rFonts w:ascii="Source Sans Pro" w:eastAsia="Source Sans Pro" w:hAnsi="Source Sans Pro" w:cs="Source Sans Pro"/>
                      <w:vanish w:val="0"/>
                      <w:color w:val="404040"/>
                      <w:sz w:val="20"/>
                      <w:szCs w:val="20"/>
                    </w:rPr>
                    <w:t> </w:t>
                  </w:r>
                </w:p>
              </w:tc>
            </w:tr>
          </w:tbl>
          <w:p w14:paraId="00D21F49" w14:textId="77777777" w:rsidR="0010661C" w:rsidRDefault="00C616D6">
            <w:pPr>
              <w:pStyle w:val="documentskn-mlm1right-boxsectiontitle"/>
              <w:pBdr>
                <w:top w:val="single" w:sz="8" w:space="15" w:color="404040"/>
                <w:right w:val="none" w:sz="0" w:space="20" w:color="auto"/>
              </w:pBdr>
              <w:spacing w:before="300" w:after="120" w:line="340" w:lineRule="atLeast"/>
              <w:ind w:left="400" w:right="400"/>
              <w:rPr>
                <w:rStyle w:val="documentskn-mlm1right-box"/>
                <w:rFonts w:ascii="Montserrat" w:eastAsia="Montserrat" w:hAnsi="Montserrat" w:cs="Montserrat"/>
                <w:b/>
                <w:bCs/>
                <w:caps/>
                <w:color w:val="404040"/>
                <w:spacing w:val="20"/>
                <w:sz w:val="28"/>
                <w:szCs w:val="28"/>
              </w:rPr>
            </w:pPr>
            <w:r>
              <w:rPr>
                <w:rStyle w:val="documentskn-mlm1right-box"/>
                <w:rFonts w:ascii="Montserrat" w:eastAsia="Montserrat" w:hAnsi="Montserrat" w:cs="Montserrat"/>
                <w:b/>
                <w:bCs/>
                <w:caps/>
                <w:color w:val="404040"/>
                <w:spacing w:val="20"/>
                <w:sz w:val="28"/>
                <w:szCs w:val="28"/>
              </w:rPr>
              <w:t>Career goals</w:t>
            </w:r>
          </w:p>
          <w:p w14:paraId="1806EA1C" w14:textId="77777777" w:rsidR="0010661C" w:rsidRDefault="00C616D6">
            <w:pPr>
              <w:pStyle w:val="documentskn-mlm1ulli"/>
              <w:numPr>
                <w:ilvl w:val="0"/>
                <w:numId w:val="9"/>
              </w:numPr>
              <w:pBdr>
                <w:left w:val="none" w:sz="0" w:space="20" w:color="auto"/>
              </w:pBdr>
              <w:spacing w:before="40"/>
              <w:ind w:left="640" w:hanging="232"/>
              <w:rPr>
                <w:rStyle w:val="documentskn-mlm1right-box"/>
                <w:rFonts w:ascii="Source Sans Pro" w:eastAsia="Source Sans Pro" w:hAnsi="Source Sans Pro" w:cs="Source Sans Pro"/>
                <w:color w:val="404040"/>
                <w:sz w:val="20"/>
                <w:szCs w:val="20"/>
              </w:rPr>
            </w:pPr>
            <w:r>
              <w:rPr>
                <w:rStyle w:val="Strong1"/>
                <w:rFonts w:ascii="Source Sans Pro" w:eastAsia="Source Sans Pro" w:hAnsi="Source Sans Pro" w:cs="Source Sans Pro"/>
                <w:b/>
                <w:bCs/>
                <w:color w:val="404040"/>
                <w:sz w:val="20"/>
                <w:szCs w:val="20"/>
              </w:rPr>
              <w:t>Relevance</w:t>
            </w:r>
          </w:p>
          <w:p w14:paraId="5C4FE0F1" w14:textId="77777777" w:rsidR="0010661C" w:rsidRDefault="00C616D6">
            <w:pPr>
              <w:pStyle w:val="documentskn-mlm1ulli"/>
              <w:numPr>
                <w:ilvl w:val="0"/>
                <w:numId w:val="9"/>
              </w:numPr>
              <w:pBdr>
                <w:left w:val="none" w:sz="0" w:space="2" w:color="auto"/>
              </w:pBdr>
              <w:ind w:left="640" w:hanging="232"/>
              <w:rPr>
                <w:rStyle w:val="documentskn-mlm1right-box"/>
                <w:rFonts w:ascii="Source Sans Pro" w:eastAsia="Source Sans Pro" w:hAnsi="Source Sans Pro" w:cs="Source Sans Pro"/>
                <w:color w:val="404040"/>
                <w:sz w:val="20"/>
                <w:szCs w:val="20"/>
              </w:rPr>
            </w:pPr>
            <w:r>
              <w:rPr>
                <w:rStyle w:val="Strong1"/>
                <w:rFonts w:ascii="Source Sans Pro" w:eastAsia="Source Sans Pro" w:hAnsi="Source Sans Pro" w:cs="Source Sans Pro"/>
                <w:b/>
                <w:bCs/>
                <w:color w:val="404040"/>
                <w:sz w:val="20"/>
                <w:szCs w:val="20"/>
              </w:rPr>
              <w:t>Challenge</w:t>
            </w:r>
          </w:p>
          <w:p w14:paraId="7F75640D" w14:textId="77777777" w:rsidR="0010661C" w:rsidRDefault="00C616D6">
            <w:pPr>
              <w:pStyle w:val="documentskn-mlm1ulli"/>
              <w:numPr>
                <w:ilvl w:val="0"/>
                <w:numId w:val="9"/>
              </w:numPr>
              <w:pBdr>
                <w:left w:val="none" w:sz="0" w:space="2" w:color="auto"/>
              </w:pBdr>
              <w:ind w:left="640" w:hanging="232"/>
              <w:rPr>
                <w:rStyle w:val="documentskn-mlm1right-box"/>
                <w:rFonts w:ascii="Source Sans Pro" w:eastAsia="Source Sans Pro" w:hAnsi="Source Sans Pro" w:cs="Source Sans Pro"/>
                <w:color w:val="404040"/>
                <w:sz w:val="20"/>
                <w:szCs w:val="20"/>
              </w:rPr>
            </w:pPr>
            <w:r>
              <w:rPr>
                <w:rStyle w:val="Strong1"/>
                <w:rFonts w:ascii="Source Sans Pro" w:eastAsia="Source Sans Pro" w:hAnsi="Source Sans Pro" w:cs="Source Sans Pro"/>
                <w:b/>
                <w:bCs/>
                <w:color w:val="404040"/>
                <w:sz w:val="20"/>
                <w:szCs w:val="20"/>
              </w:rPr>
              <w:t>Action plan</w:t>
            </w:r>
          </w:p>
          <w:p w14:paraId="648DE2B1" w14:textId="2DC26B18" w:rsidR="0010661C" w:rsidRPr="008C7806" w:rsidRDefault="00C616D6" w:rsidP="008C7806">
            <w:pPr>
              <w:pStyle w:val="documentskn-mlm1ulli"/>
              <w:numPr>
                <w:ilvl w:val="0"/>
                <w:numId w:val="9"/>
              </w:numPr>
              <w:pBdr>
                <w:left w:val="none" w:sz="0" w:space="2" w:color="auto"/>
              </w:pBdr>
              <w:ind w:left="640" w:hanging="232"/>
              <w:rPr>
                <w:rStyle w:val="documentskn-mlm1right-box"/>
                <w:rFonts w:ascii="Source Sans Pro" w:eastAsia="Source Sans Pro" w:hAnsi="Source Sans Pro" w:cs="Source Sans Pro"/>
                <w:color w:val="404040"/>
                <w:sz w:val="20"/>
                <w:szCs w:val="20"/>
              </w:rPr>
            </w:pPr>
            <w:r>
              <w:rPr>
                <w:rStyle w:val="Strong1"/>
                <w:rFonts w:ascii="Source Sans Pro" w:eastAsia="Source Sans Pro" w:hAnsi="Source Sans Pro" w:cs="Source Sans Pro"/>
                <w:b/>
                <w:bCs/>
                <w:color w:val="404040"/>
                <w:sz w:val="20"/>
                <w:szCs w:val="20"/>
              </w:rPr>
              <w:t>Educational advancement</w:t>
            </w:r>
          </w:p>
        </w:tc>
      </w:tr>
    </w:tbl>
    <w:p w14:paraId="6BF8C083" w14:textId="77777777" w:rsidR="009639AF" w:rsidRPr="009639AF" w:rsidRDefault="009639AF" w:rsidP="00526E7F">
      <w:pPr>
        <w:rPr>
          <w:rFonts w:eastAsia="Source Sans Pro"/>
        </w:rPr>
      </w:pPr>
    </w:p>
    <w:sectPr w:rsidR="009639AF" w:rsidRPr="009639AF">
      <w:headerReference w:type="default" r:id="rId11"/>
      <w:footerReference w:type="default" r:id="rId12"/>
      <w:pgSz w:w="11906" w:h="16838"/>
      <w:pgMar w:top="360" w:right="360" w:bottom="360" w:left="3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EF121C" w14:textId="77777777" w:rsidR="00EB05CB" w:rsidRDefault="00EB05CB">
      <w:pPr>
        <w:spacing w:line="240" w:lineRule="auto"/>
      </w:pPr>
      <w:r>
        <w:separator/>
      </w:r>
    </w:p>
  </w:endnote>
  <w:endnote w:type="continuationSeparator" w:id="0">
    <w:p w14:paraId="08372319" w14:textId="77777777" w:rsidR="00EB05CB" w:rsidRDefault="00EB05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embedRegular r:id="rId1" w:fontKey="{9209E568-FF92-4B79-9472-7BF2453B2889}"/>
    <w:embedBold r:id="rId2" w:fontKey="{93E80D2B-8CF4-4E1F-8FEB-59AC2AD5C6FF}"/>
  </w:font>
  <w:font w:name="Montserrat">
    <w:charset w:val="00"/>
    <w:family w:val="auto"/>
    <w:pitch w:val="variable"/>
    <w:sig w:usb0="2000020F" w:usb1="00000003" w:usb2="00000000" w:usb3="00000000" w:csb0="00000197" w:csb1="00000000"/>
    <w:embedBold r:id="rId3" w:fontKey="{97DC5261-78FA-4079-A93B-E137C84AE20B}"/>
  </w:font>
  <w:font w:name="Cambria Math">
    <w:panose1 w:val="02040503050406030204"/>
    <w:charset w:val="00"/>
    <w:family w:val="roman"/>
    <w:pitch w:val="variable"/>
    <w:sig w:usb0="E00006FF" w:usb1="420024FF" w:usb2="02000000" w:usb3="00000000" w:csb0="0000019F" w:csb1="00000000"/>
    <w:embedRegular r:id="rId4" w:fontKey="{4131BC54-D365-4930-A978-3BB22CC00377}"/>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5636CF" w14:textId="77777777" w:rsidR="0010661C" w:rsidRDefault="00C616D6">
    <w:pPr>
      <w:spacing w:line="20" w:lineRule="auto"/>
    </w:pPr>
    <w:r>
      <w:rPr>
        <w:color w:val="FFFFFF"/>
        <w:sz w:val="2"/>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7C44C9" w14:textId="77777777" w:rsidR="00EB05CB" w:rsidRDefault="00EB05CB">
      <w:pPr>
        <w:spacing w:line="240" w:lineRule="auto"/>
      </w:pPr>
      <w:r>
        <w:separator/>
      </w:r>
    </w:p>
  </w:footnote>
  <w:footnote w:type="continuationSeparator" w:id="0">
    <w:p w14:paraId="5F36DBE5" w14:textId="77777777" w:rsidR="00EB05CB" w:rsidRDefault="00EB05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C51C34" w14:textId="77777777" w:rsidR="0010661C" w:rsidRDefault="00C616D6">
    <w:pPr>
      <w:spacing w:line="20" w:lineRule="auto"/>
    </w:pPr>
    <w:r>
      <w:rPr>
        <w:color w:val="FFFFFF"/>
        <w:sz w:val="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1"/>
    <w:lvl w:ilvl="0" w:tplc="0CBE5854">
      <w:start w:val="1"/>
      <w:numFmt w:val="bullet"/>
      <w:lvlText w:val=""/>
      <w:lvlJc w:val="left"/>
      <w:pPr>
        <w:ind w:left="720" w:hanging="360"/>
      </w:pPr>
      <w:rPr>
        <w:rFonts w:ascii="Symbol" w:hAnsi="Symbol"/>
      </w:rPr>
    </w:lvl>
    <w:lvl w:ilvl="1" w:tplc="1370104A">
      <w:start w:val="1"/>
      <w:numFmt w:val="bullet"/>
      <w:lvlText w:val="o"/>
      <w:lvlJc w:val="left"/>
      <w:pPr>
        <w:tabs>
          <w:tab w:val="num" w:pos="1440"/>
        </w:tabs>
        <w:ind w:left="1440" w:hanging="360"/>
      </w:pPr>
      <w:rPr>
        <w:rFonts w:ascii="Courier New" w:hAnsi="Courier New"/>
      </w:rPr>
    </w:lvl>
    <w:lvl w:ilvl="2" w:tplc="53D6A5A4">
      <w:start w:val="1"/>
      <w:numFmt w:val="bullet"/>
      <w:lvlText w:val=""/>
      <w:lvlJc w:val="left"/>
      <w:pPr>
        <w:tabs>
          <w:tab w:val="num" w:pos="2160"/>
        </w:tabs>
        <w:ind w:left="2160" w:hanging="360"/>
      </w:pPr>
      <w:rPr>
        <w:rFonts w:ascii="Wingdings" w:hAnsi="Wingdings"/>
      </w:rPr>
    </w:lvl>
    <w:lvl w:ilvl="3" w:tplc="30FA3582">
      <w:start w:val="1"/>
      <w:numFmt w:val="bullet"/>
      <w:lvlText w:val=""/>
      <w:lvlJc w:val="left"/>
      <w:pPr>
        <w:tabs>
          <w:tab w:val="num" w:pos="2880"/>
        </w:tabs>
        <w:ind w:left="2880" w:hanging="360"/>
      </w:pPr>
      <w:rPr>
        <w:rFonts w:ascii="Symbol" w:hAnsi="Symbol"/>
      </w:rPr>
    </w:lvl>
    <w:lvl w:ilvl="4" w:tplc="4B989458">
      <w:start w:val="1"/>
      <w:numFmt w:val="bullet"/>
      <w:lvlText w:val="o"/>
      <w:lvlJc w:val="left"/>
      <w:pPr>
        <w:tabs>
          <w:tab w:val="num" w:pos="3600"/>
        </w:tabs>
        <w:ind w:left="3600" w:hanging="360"/>
      </w:pPr>
      <w:rPr>
        <w:rFonts w:ascii="Courier New" w:hAnsi="Courier New"/>
      </w:rPr>
    </w:lvl>
    <w:lvl w:ilvl="5" w:tplc="8CAABA52">
      <w:start w:val="1"/>
      <w:numFmt w:val="bullet"/>
      <w:lvlText w:val=""/>
      <w:lvlJc w:val="left"/>
      <w:pPr>
        <w:tabs>
          <w:tab w:val="num" w:pos="4320"/>
        </w:tabs>
        <w:ind w:left="4320" w:hanging="360"/>
      </w:pPr>
      <w:rPr>
        <w:rFonts w:ascii="Wingdings" w:hAnsi="Wingdings"/>
      </w:rPr>
    </w:lvl>
    <w:lvl w:ilvl="6" w:tplc="68B68A74">
      <w:start w:val="1"/>
      <w:numFmt w:val="bullet"/>
      <w:lvlText w:val=""/>
      <w:lvlJc w:val="left"/>
      <w:pPr>
        <w:tabs>
          <w:tab w:val="num" w:pos="5040"/>
        </w:tabs>
        <w:ind w:left="5040" w:hanging="360"/>
      </w:pPr>
      <w:rPr>
        <w:rFonts w:ascii="Symbol" w:hAnsi="Symbol"/>
      </w:rPr>
    </w:lvl>
    <w:lvl w:ilvl="7" w:tplc="2752F49E">
      <w:start w:val="1"/>
      <w:numFmt w:val="bullet"/>
      <w:lvlText w:val="o"/>
      <w:lvlJc w:val="left"/>
      <w:pPr>
        <w:tabs>
          <w:tab w:val="num" w:pos="5760"/>
        </w:tabs>
        <w:ind w:left="5760" w:hanging="360"/>
      </w:pPr>
      <w:rPr>
        <w:rFonts w:ascii="Courier New" w:hAnsi="Courier New"/>
      </w:rPr>
    </w:lvl>
    <w:lvl w:ilvl="8" w:tplc="0C6CF392">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89282D0E">
      <w:start w:val="1"/>
      <w:numFmt w:val="bullet"/>
      <w:lvlText w:val=""/>
      <w:lvlJc w:val="left"/>
      <w:pPr>
        <w:ind w:left="720" w:hanging="360"/>
      </w:pPr>
      <w:rPr>
        <w:rFonts w:ascii="Symbol" w:hAnsi="Symbol"/>
      </w:rPr>
    </w:lvl>
    <w:lvl w:ilvl="1" w:tplc="C7269F78">
      <w:start w:val="1"/>
      <w:numFmt w:val="bullet"/>
      <w:lvlText w:val="o"/>
      <w:lvlJc w:val="left"/>
      <w:pPr>
        <w:tabs>
          <w:tab w:val="num" w:pos="1440"/>
        </w:tabs>
        <w:ind w:left="1440" w:hanging="360"/>
      </w:pPr>
      <w:rPr>
        <w:rFonts w:ascii="Courier New" w:hAnsi="Courier New"/>
      </w:rPr>
    </w:lvl>
    <w:lvl w:ilvl="2" w:tplc="2892D9D2">
      <w:start w:val="1"/>
      <w:numFmt w:val="bullet"/>
      <w:lvlText w:val=""/>
      <w:lvlJc w:val="left"/>
      <w:pPr>
        <w:tabs>
          <w:tab w:val="num" w:pos="2160"/>
        </w:tabs>
        <w:ind w:left="2160" w:hanging="360"/>
      </w:pPr>
      <w:rPr>
        <w:rFonts w:ascii="Wingdings" w:hAnsi="Wingdings"/>
      </w:rPr>
    </w:lvl>
    <w:lvl w:ilvl="3" w:tplc="D49E4DE4">
      <w:start w:val="1"/>
      <w:numFmt w:val="bullet"/>
      <w:lvlText w:val=""/>
      <w:lvlJc w:val="left"/>
      <w:pPr>
        <w:tabs>
          <w:tab w:val="num" w:pos="2880"/>
        </w:tabs>
        <w:ind w:left="2880" w:hanging="360"/>
      </w:pPr>
      <w:rPr>
        <w:rFonts w:ascii="Symbol" w:hAnsi="Symbol"/>
      </w:rPr>
    </w:lvl>
    <w:lvl w:ilvl="4" w:tplc="BAB8D126">
      <w:start w:val="1"/>
      <w:numFmt w:val="bullet"/>
      <w:lvlText w:val="o"/>
      <w:lvlJc w:val="left"/>
      <w:pPr>
        <w:tabs>
          <w:tab w:val="num" w:pos="3600"/>
        </w:tabs>
        <w:ind w:left="3600" w:hanging="360"/>
      </w:pPr>
      <w:rPr>
        <w:rFonts w:ascii="Courier New" w:hAnsi="Courier New"/>
      </w:rPr>
    </w:lvl>
    <w:lvl w:ilvl="5" w:tplc="32B6EE98">
      <w:start w:val="1"/>
      <w:numFmt w:val="bullet"/>
      <w:lvlText w:val=""/>
      <w:lvlJc w:val="left"/>
      <w:pPr>
        <w:tabs>
          <w:tab w:val="num" w:pos="4320"/>
        </w:tabs>
        <w:ind w:left="4320" w:hanging="360"/>
      </w:pPr>
      <w:rPr>
        <w:rFonts w:ascii="Wingdings" w:hAnsi="Wingdings"/>
      </w:rPr>
    </w:lvl>
    <w:lvl w:ilvl="6" w:tplc="D9A646B8">
      <w:start w:val="1"/>
      <w:numFmt w:val="bullet"/>
      <w:lvlText w:val=""/>
      <w:lvlJc w:val="left"/>
      <w:pPr>
        <w:tabs>
          <w:tab w:val="num" w:pos="5040"/>
        </w:tabs>
        <w:ind w:left="5040" w:hanging="360"/>
      </w:pPr>
      <w:rPr>
        <w:rFonts w:ascii="Symbol" w:hAnsi="Symbol"/>
      </w:rPr>
    </w:lvl>
    <w:lvl w:ilvl="7" w:tplc="64CA2798">
      <w:start w:val="1"/>
      <w:numFmt w:val="bullet"/>
      <w:lvlText w:val="o"/>
      <w:lvlJc w:val="left"/>
      <w:pPr>
        <w:tabs>
          <w:tab w:val="num" w:pos="5760"/>
        </w:tabs>
        <w:ind w:left="5760" w:hanging="360"/>
      </w:pPr>
      <w:rPr>
        <w:rFonts w:ascii="Courier New" w:hAnsi="Courier New"/>
      </w:rPr>
    </w:lvl>
    <w:lvl w:ilvl="8" w:tplc="74488472">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3E0471C4">
      <w:start w:val="1"/>
      <w:numFmt w:val="bullet"/>
      <w:lvlText w:val=""/>
      <w:lvlJc w:val="left"/>
      <w:pPr>
        <w:ind w:left="720" w:hanging="360"/>
      </w:pPr>
      <w:rPr>
        <w:rFonts w:ascii="Symbol" w:hAnsi="Symbol"/>
      </w:rPr>
    </w:lvl>
    <w:lvl w:ilvl="1" w:tplc="DB20182A">
      <w:start w:val="1"/>
      <w:numFmt w:val="bullet"/>
      <w:lvlText w:val="o"/>
      <w:lvlJc w:val="left"/>
      <w:pPr>
        <w:tabs>
          <w:tab w:val="num" w:pos="1440"/>
        </w:tabs>
        <w:ind w:left="1440" w:hanging="360"/>
      </w:pPr>
      <w:rPr>
        <w:rFonts w:ascii="Courier New" w:hAnsi="Courier New"/>
      </w:rPr>
    </w:lvl>
    <w:lvl w:ilvl="2" w:tplc="8828D512">
      <w:start w:val="1"/>
      <w:numFmt w:val="bullet"/>
      <w:lvlText w:val=""/>
      <w:lvlJc w:val="left"/>
      <w:pPr>
        <w:tabs>
          <w:tab w:val="num" w:pos="2160"/>
        </w:tabs>
        <w:ind w:left="2160" w:hanging="360"/>
      </w:pPr>
      <w:rPr>
        <w:rFonts w:ascii="Wingdings" w:hAnsi="Wingdings"/>
      </w:rPr>
    </w:lvl>
    <w:lvl w:ilvl="3" w:tplc="A60A4292">
      <w:start w:val="1"/>
      <w:numFmt w:val="bullet"/>
      <w:lvlText w:val=""/>
      <w:lvlJc w:val="left"/>
      <w:pPr>
        <w:tabs>
          <w:tab w:val="num" w:pos="2880"/>
        </w:tabs>
        <w:ind w:left="2880" w:hanging="360"/>
      </w:pPr>
      <w:rPr>
        <w:rFonts w:ascii="Symbol" w:hAnsi="Symbol"/>
      </w:rPr>
    </w:lvl>
    <w:lvl w:ilvl="4" w:tplc="528E74A4">
      <w:start w:val="1"/>
      <w:numFmt w:val="bullet"/>
      <w:lvlText w:val="o"/>
      <w:lvlJc w:val="left"/>
      <w:pPr>
        <w:tabs>
          <w:tab w:val="num" w:pos="3600"/>
        </w:tabs>
        <w:ind w:left="3600" w:hanging="360"/>
      </w:pPr>
      <w:rPr>
        <w:rFonts w:ascii="Courier New" w:hAnsi="Courier New"/>
      </w:rPr>
    </w:lvl>
    <w:lvl w:ilvl="5" w:tplc="1B2830B8">
      <w:start w:val="1"/>
      <w:numFmt w:val="bullet"/>
      <w:lvlText w:val=""/>
      <w:lvlJc w:val="left"/>
      <w:pPr>
        <w:tabs>
          <w:tab w:val="num" w:pos="4320"/>
        </w:tabs>
        <w:ind w:left="4320" w:hanging="360"/>
      </w:pPr>
      <w:rPr>
        <w:rFonts w:ascii="Wingdings" w:hAnsi="Wingdings"/>
      </w:rPr>
    </w:lvl>
    <w:lvl w:ilvl="6" w:tplc="8BC80666">
      <w:start w:val="1"/>
      <w:numFmt w:val="bullet"/>
      <w:lvlText w:val=""/>
      <w:lvlJc w:val="left"/>
      <w:pPr>
        <w:tabs>
          <w:tab w:val="num" w:pos="5040"/>
        </w:tabs>
        <w:ind w:left="5040" w:hanging="360"/>
      </w:pPr>
      <w:rPr>
        <w:rFonts w:ascii="Symbol" w:hAnsi="Symbol"/>
      </w:rPr>
    </w:lvl>
    <w:lvl w:ilvl="7" w:tplc="B7EEB024">
      <w:start w:val="1"/>
      <w:numFmt w:val="bullet"/>
      <w:lvlText w:val="o"/>
      <w:lvlJc w:val="left"/>
      <w:pPr>
        <w:tabs>
          <w:tab w:val="num" w:pos="5760"/>
        </w:tabs>
        <w:ind w:left="5760" w:hanging="360"/>
      </w:pPr>
      <w:rPr>
        <w:rFonts w:ascii="Courier New" w:hAnsi="Courier New"/>
      </w:rPr>
    </w:lvl>
    <w:lvl w:ilvl="8" w:tplc="030EB356">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B1768B48">
      <w:start w:val="1"/>
      <w:numFmt w:val="bullet"/>
      <w:lvlText w:val=""/>
      <w:lvlJc w:val="left"/>
      <w:pPr>
        <w:ind w:left="720" w:hanging="360"/>
      </w:pPr>
      <w:rPr>
        <w:rFonts w:ascii="Symbol" w:hAnsi="Symbol"/>
      </w:rPr>
    </w:lvl>
    <w:lvl w:ilvl="1" w:tplc="AC7CC51A">
      <w:start w:val="1"/>
      <w:numFmt w:val="bullet"/>
      <w:lvlText w:val="o"/>
      <w:lvlJc w:val="left"/>
      <w:pPr>
        <w:tabs>
          <w:tab w:val="num" w:pos="1440"/>
        </w:tabs>
        <w:ind w:left="1440" w:hanging="360"/>
      </w:pPr>
      <w:rPr>
        <w:rFonts w:ascii="Courier New" w:hAnsi="Courier New"/>
      </w:rPr>
    </w:lvl>
    <w:lvl w:ilvl="2" w:tplc="323A3650">
      <w:start w:val="1"/>
      <w:numFmt w:val="bullet"/>
      <w:lvlText w:val=""/>
      <w:lvlJc w:val="left"/>
      <w:pPr>
        <w:tabs>
          <w:tab w:val="num" w:pos="2160"/>
        </w:tabs>
        <w:ind w:left="2160" w:hanging="360"/>
      </w:pPr>
      <w:rPr>
        <w:rFonts w:ascii="Wingdings" w:hAnsi="Wingdings"/>
      </w:rPr>
    </w:lvl>
    <w:lvl w:ilvl="3" w:tplc="0C5810B0">
      <w:start w:val="1"/>
      <w:numFmt w:val="bullet"/>
      <w:lvlText w:val=""/>
      <w:lvlJc w:val="left"/>
      <w:pPr>
        <w:tabs>
          <w:tab w:val="num" w:pos="2880"/>
        </w:tabs>
        <w:ind w:left="2880" w:hanging="360"/>
      </w:pPr>
      <w:rPr>
        <w:rFonts w:ascii="Symbol" w:hAnsi="Symbol"/>
      </w:rPr>
    </w:lvl>
    <w:lvl w:ilvl="4" w:tplc="9A308964">
      <w:start w:val="1"/>
      <w:numFmt w:val="bullet"/>
      <w:lvlText w:val="o"/>
      <w:lvlJc w:val="left"/>
      <w:pPr>
        <w:tabs>
          <w:tab w:val="num" w:pos="3600"/>
        </w:tabs>
        <w:ind w:left="3600" w:hanging="360"/>
      </w:pPr>
      <w:rPr>
        <w:rFonts w:ascii="Courier New" w:hAnsi="Courier New"/>
      </w:rPr>
    </w:lvl>
    <w:lvl w:ilvl="5" w:tplc="6BDA0528">
      <w:start w:val="1"/>
      <w:numFmt w:val="bullet"/>
      <w:lvlText w:val=""/>
      <w:lvlJc w:val="left"/>
      <w:pPr>
        <w:tabs>
          <w:tab w:val="num" w:pos="4320"/>
        </w:tabs>
        <w:ind w:left="4320" w:hanging="360"/>
      </w:pPr>
      <w:rPr>
        <w:rFonts w:ascii="Wingdings" w:hAnsi="Wingdings"/>
      </w:rPr>
    </w:lvl>
    <w:lvl w:ilvl="6" w:tplc="080E84B6">
      <w:start w:val="1"/>
      <w:numFmt w:val="bullet"/>
      <w:lvlText w:val=""/>
      <w:lvlJc w:val="left"/>
      <w:pPr>
        <w:tabs>
          <w:tab w:val="num" w:pos="5040"/>
        </w:tabs>
        <w:ind w:left="5040" w:hanging="360"/>
      </w:pPr>
      <w:rPr>
        <w:rFonts w:ascii="Symbol" w:hAnsi="Symbol"/>
      </w:rPr>
    </w:lvl>
    <w:lvl w:ilvl="7" w:tplc="D4BCDA9E">
      <w:start w:val="1"/>
      <w:numFmt w:val="bullet"/>
      <w:lvlText w:val="o"/>
      <w:lvlJc w:val="left"/>
      <w:pPr>
        <w:tabs>
          <w:tab w:val="num" w:pos="5760"/>
        </w:tabs>
        <w:ind w:left="5760" w:hanging="360"/>
      </w:pPr>
      <w:rPr>
        <w:rFonts w:ascii="Courier New" w:hAnsi="Courier New"/>
      </w:rPr>
    </w:lvl>
    <w:lvl w:ilvl="8" w:tplc="5756EBFE">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B47A4A4C">
      <w:start w:val="1"/>
      <w:numFmt w:val="bullet"/>
      <w:lvlText w:val=""/>
      <w:lvlJc w:val="left"/>
      <w:pPr>
        <w:ind w:left="720" w:hanging="360"/>
      </w:pPr>
      <w:rPr>
        <w:rFonts w:ascii="Symbol" w:hAnsi="Symbol"/>
      </w:rPr>
    </w:lvl>
    <w:lvl w:ilvl="1" w:tplc="927C2A0C">
      <w:start w:val="1"/>
      <w:numFmt w:val="bullet"/>
      <w:lvlText w:val="o"/>
      <w:lvlJc w:val="left"/>
      <w:pPr>
        <w:tabs>
          <w:tab w:val="num" w:pos="1440"/>
        </w:tabs>
        <w:ind w:left="1440" w:hanging="360"/>
      </w:pPr>
      <w:rPr>
        <w:rFonts w:ascii="Courier New" w:hAnsi="Courier New"/>
      </w:rPr>
    </w:lvl>
    <w:lvl w:ilvl="2" w:tplc="65306DBA">
      <w:start w:val="1"/>
      <w:numFmt w:val="bullet"/>
      <w:lvlText w:val=""/>
      <w:lvlJc w:val="left"/>
      <w:pPr>
        <w:tabs>
          <w:tab w:val="num" w:pos="2160"/>
        </w:tabs>
        <w:ind w:left="2160" w:hanging="360"/>
      </w:pPr>
      <w:rPr>
        <w:rFonts w:ascii="Wingdings" w:hAnsi="Wingdings"/>
      </w:rPr>
    </w:lvl>
    <w:lvl w:ilvl="3" w:tplc="0EBA57B6">
      <w:start w:val="1"/>
      <w:numFmt w:val="bullet"/>
      <w:lvlText w:val=""/>
      <w:lvlJc w:val="left"/>
      <w:pPr>
        <w:tabs>
          <w:tab w:val="num" w:pos="2880"/>
        </w:tabs>
        <w:ind w:left="2880" w:hanging="360"/>
      </w:pPr>
      <w:rPr>
        <w:rFonts w:ascii="Symbol" w:hAnsi="Symbol"/>
      </w:rPr>
    </w:lvl>
    <w:lvl w:ilvl="4" w:tplc="64AEC83E">
      <w:start w:val="1"/>
      <w:numFmt w:val="bullet"/>
      <w:lvlText w:val="o"/>
      <w:lvlJc w:val="left"/>
      <w:pPr>
        <w:tabs>
          <w:tab w:val="num" w:pos="3600"/>
        </w:tabs>
        <w:ind w:left="3600" w:hanging="360"/>
      </w:pPr>
      <w:rPr>
        <w:rFonts w:ascii="Courier New" w:hAnsi="Courier New"/>
      </w:rPr>
    </w:lvl>
    <w:lvl w:ilvl="5" w:tplc="A7783FAA">
      <w:start w:val="1"/>
      <w:numFmt w:val="bullet"/>
      <w:lvlText w:val=""/>
      <w:lvlJc w:val="left"/>
      <w:pPr>
        <w:tabs>
          <w:tab w:val="num" w:pos="4320"/>
        </w:tabs>
        <w:ind w:left="4320" w:hanging="360"/>
      </w:pPr>
      <w:rPr>
        <w:rFonts w:ascii="Wingdings" w:hAnsi="Wingdings"/>
      </w:rPr>
    </w:lvl>
    <w:lvl w:ilvl="6" w:tplc="E946C2CA">
      <w:start w:val="1"/>
      <w:numFmt w:val="bullet"/>
      <w:lvlText w:val=""/>
      <w:lvlJc w:val="left"/>
      <w:pPr>
        <w:tabs>
          <w:tab w:val="num" w:pos="5040"/>
        </w:tabs>
        <w:ind w:left="5040" w:hanging="360"/>
      </w:pPr>
      <w:rPr>
        <w:rFonts w:ascii="Symbol" w:hAnsi="Symbol"/>
      </w:rPr>
    </w:lvl>
    <w:lvl w:ilvl="7" w:tplc="7AD6D184">
      <w:start w:val="1"/>
      <w:numFmt w:val="bullet"/>
      <w:lvlText w:val="o"/>
      <w:lvlJc w:val="left"/>
      <w:pPr>
        <w:tabs>
          <w:tab w:val="num" w:pos="5760"/>
        </w:tabs>
        <w:ind w:left="5760" w:hanging="360"/>
      </w:pPr>
      <w:rPr>
        <w:rFonts w:ascii="Courier New" w:hAnsi="Courier New"/>
      </w:rPr>
    </w:lvl>
    <w:lvl w:ilvl="8" w:tplc="2BFCD8AA">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F38CCDFE">
      <w:start w:val="1"/>
      <w:numFmt w:val="bullet"/>
      <w:lvlText w:val=""/>
      <w:lvlJc w:val="left"/>
      <w:pPr>
        <w:ind w:left="720" w:hanging="360"/>
      </w:pPr>
      <w:rPr>
        <w:rFonts w:ascii="Symbol" w:hAnsi="Symbol"/>
      </w:rPr>
    </w:lvl>
    <w:lvl w:ilvl="1" w:tplc="2E92EFC2">
      <w:start w:val="1"/>
      <w:numFmt w:val="bullet"/>
      <w:lvlText w:val="o"/>
      <w:lvlJc w:val="left"/>
      <w:pPr>
        <w:tabs>
          <w:tab w:val="num" w:pos="1440"/>
        </w:tabs>
        <w:ind w:left="1440" w:hanging="360"/>
      </w:pPr>
      <w:rPr>
        <w:rFonts w:ascii="Courier New" w:hAnsi="Courier New"/>
      </w:rPr>
    </w:lvl>
    <w:lvl w:ilvl="2" w:tplc="7AEACF6A">
      <w:start w:val="1"/>
      <w:numFmt w:val="bullet"/>
      <w:lvlText w:val=""/>
      <w:lvlJc w:val="left"/>
      <w:pPr>
        <w:tabs>
          <w:tab w:val="num" w:pos="2160"/>
        </w:tabs>
        <w:ind w:left="2160" w:hanging="360"/>
      </w:pPr>
      <w:rPr>
        <w:rFonts w:ascii="Wingdings" w:hAnsi="Wingdings"/>
      </w:rPr>
    </w:lvl>
    <w:lvl w:ilvl="3" w:tplc="B0EAB8CA">
      <w:start w:val="1"/>
      <w:numFmt w:val="bullet"/>
      <w:lvlText w:val=""/>
      <w:lvlJc w:val="left"/>
      <w:pPr>
        <w:tabs>
          <w:tab w:val="num" w:pos="2880"/>
        </w:tabs>
        <w:ind w:left="2880" w:hanging="360"/>
      </w:pPr>
      <w:rPr>
        <w:rFonts w:ascii="Symbol" w:hAnsi="Symbol"/>
      </w:rPr>
    </w:lvl>
    <w:lvl w:ilvl="4" w:tplc="A70C1BAE">
      <w:start w:val="1"/>
      <w:numFmt w:val="bullet"/>
      <w:lvlText w:val="o"/>
      <w:lvlJc w:val="left"/>
      <w:pPr>
        <w:tabs>
          <w:tab w:val="num" w:pos="3600"/>
        </w:tabs>
        <w:ind w:left="3600" w:hanging="360"/>
      </w:pPr>
      <w:rPr>
        <w:rFonts w:ascii="Courier New" w:hAnsi="Courier New"/>
      </w:rPr>
    </w:lvl>
    <w:lvl w:ilvl="5" w:tplc="65FCE5FE">
      <w:start w:val="1"/>
      <w:numFmt w:val="bullet"/>
      <w:lvlText w:val=""/>
      <w:lvlJc w:val="left"/>
      <w:pPr>
        <w:tabs>
          <w:tab w:val="num" w:pos="4320"/>
        </w:tabs>
        <w:ind w:left="4320" w:hanging="360"/>
      </w:pPr>
      <w:rPr>
        <w:rFonts w:ascii="Wingdings" w:hAnsi="Wingdings"/>
      </w:rPr>
    </w:lvl>
    <w:lvl w:ilvl="6" w:tplc="DBAAC0FC">
      <w:start w:val="1"/>
      <w:numFmt w:val="bullet"/>
      <w:lvlText w:val=""/>
      <w:lvlJc w:val="left"/>
      <w:pPr>
        <w:tabs>
          <w:tab w:val="num" w:pos="5040"/>
        </w:tabs>
        <w:ind w:left="5040" w:hanging="360"/>
      </w:pPr>
      <w:rPr>
        <w:rFonts w:ascii="Symbol" w:hAnsi="Symbol"/>
      </w:rPr>
    </w:lvl>
    <w:lvl w:ilvl="7" w:tplc="3CC6F99E">
      <w:start w:val="1"/>
      <w:numFmt w:val="bullet"/>
      <w:lvlText w:val="o"/>
      <w:lvlJc w:val="left"/>
      <w:pPr>
        <w:tabs>
          <w:tab w:val="num" w:pos="5760"/>
        </w:tabs>
        <w:ind w:left="5760" w:hanging="360"/>
      </w:pPr>
      <w:rPr>
        <w:rFonts w:ascii="Courier New" w:hAnsi="Courier New"/>
      </w:rPr>
    </w:lvl>
    <w:lvl w:ilvl="8" w:tplc="E320CE3C">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135E664A">
      <w:start w:val="1"/>
      <w:numFmt w:val="bullet"/>
      <w:lvlText w:val=""/>
      <w:lvlJc w:val="left"/>
      <w:pPr>
        <w:ind w:left="720" w:hanging="360"/>
      </w:pPr>
      <w:rPr>
        <w:rFonts w:ascii="Symbol" w:hAnsi="Symbol"/>
      </w:rPr>
    </w:lvl>
    <w:lvl w:ilvl="1" w:tplc="A148BEC6">
      <w:start w:val="1"/>
      <w:numFmt w:val="bullet"/>
      <w:lvlText w:val="o"/>
      <w:lvlJc w:val="left"/>
      <w:pPr>
        <w:tabs>
          <w:tab w:val="num" w:pos="1440"/>
        </w:tabs>
        <w:ind w:left="1440" w:hanging="360"/>
      </w:pPr>
      <w:rPr>
        <w:rFonts w:ascii="Courier New" w:hAnsi="Courier New"/>
      </w:rPr>
    </w:lvl>
    <w:lvl w:ilvl="2" w:tplc="355EE77E">
      <w:start w:val="1"/>
      <w:numFmt w:val="bullet"/>
      <w:lvlText w:val=""/>
      <w:lvlJc w:val="left"/>
      <w:pPr>
        <w:tabs>
          <w:tab w:val="num" w:pos="2160"/>
        </w:tabs>
        <w:ind w:left="2160" w:hanging="360"/>
      </w:pPr>
      <w:rPr>
        <w:rFonts w:ascii="Wingdings" w:hAnsi="Wingdings"/>
      </w:rPr>
    </w:lvl>
    <w:lvl w:ilvl="3" w:tplc="55BC922E">
      <w:start w:val="1"/>
      <w:numFmt w:val="bullet"/>
      <w:lvlText w:val=""/>
      <w:lvlJc w:val="left"/>
      <w:pPr>
        <w:tabs>
          <w:tab w:val="num" w:pos="2880"/>
        </w:tabs>
        <w:ind w:left="2880" w:hanging="360"/>
      </w:pPr>
      <w:rPr>
        <w:rFonts w:ascii="Symbol" w:hAnsi="Symbol"/>
      </w:rPr>
    </w:lvl>
    <w:lvl w:ilvl="4" w:tplc="62E45D16">
      <w:start w:val="1"/>
      <w:numFmt w:val="bullet"/>
      <w:lvlText w:val="o"/>
      <w:lvlJc w:val="left"/>
      <w:pPr>
        <w:tabs>
          <w:tab w:val="num" w:pos="3600"/>
        </w:tabs>
        <w:ind w:left="3600" w:hanging="360"/>
      </w:pPr>
      <w:rPr>
        <w:rFonts w:ascii="Courier New" w:hAnsi="Courier New"/>
      </w:rPr>
    </w:lvl>
    <w:lvl w:ilvl="5" w:tplc="AC98B3F4">
      <w:start w:val="1"/>
      <w:numFmt w:val="bullet"/>
      <w:lvlText w:val=""/>
      <w:lvlJc w:val="left"/>
      <w:pPr>
        <w:tabs>
          <w:tab w:val="num" w:pos="4320"/>
        </w:tabs>
        <w:ind w:left="4320" w:hanging="360"/>
      </w:pPr>
      <w:rPr>
        <w:rFonts w:ascii="Wingdings" w:hAnsi="Wingdings"/>
      </w:rPr>
    </w:lvl>
    <w:lvl w:ilvl="6" w:tplc="2D6E2718">
      <w:start w:val="1"/>
      <w:numFmt w:val="bullet"/>
      <w:lvlText w:val=""/>
      <w:lvlJc w:val="left"/>
      <w:pPr>
        <w:tabs>
          <w:tab w:val="num" w:pos="5040"/>
        </w:tabs>
        <w:ind w:left="5040" w:hanging="360"/>
      </w:pPr>
      <w:rPr>
        <w:rFonts w:ascii="Symbol" w:hAnsi="Symbol"/>
      </w:rPr>
    </w:lvl>
    <w:lvl w:ilvl="7" w:tplc="4F7A831A">
      <w:start w:val="1"/>
      <w:numFmt w:val="bullet"/>
      <w:lvlText w:val="o"/>
      <w:lvlJc w:val="left"/>
      <w:pPr>
        <w:tabs>
          <w:tab w:val="num" w:pos="5760"/>
        </w:tabs>
        <w:ind w:left="5760" w:hanging="360"/>
      </w:pPr>
      <w:rPr>
        <w:rFonts w:ascii="Courier New" w:hAnsi="Courier New"/>
      </w:rPr>
    </w:lvl>
    <w:lvl w:ilvl="8" w:tplc="F2CE8FA4">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58542756">
      <w:start w:val="1"/>
      <w:numFmt w:val="bullet"/>
      <w:lvlText w:val=""/>
      <w:lvlJc w:val="left"/>
      <w:pPr>
        <w:ind w:left="720" w:hanging="360"/>
      </w:pPr>
      <w:rPr>
        <w:rFonts w:ascii="Symbol" w:hAnsi="Symbol"/>
      </w:rPr>
    </w:lvl>
    <w:lvl w:ilvl="1" w:tplc="7862D52E">
      <w:start w:val="1"/>
      <w:numFmt w:val="bullet"/>
      <w:lvlText w:val="o"/>
      <w:lvlJc w:val="left"/>
      <w:pPr>
        <w:tabs>
          <w:tab w:val="num" w:pos="1440"/>
        </w:tabs>
        <w:ind w:left="1440" w:hanging="360"/>
      </w:pPr>
      <w:rPr>
        <w:rFonts w:ascii="Courier New" w:hAnsi="Courier New"/>
      </w:rPr>
    </w:lvl>
    <w:lvl w:ilvl="2" w:tplc="DEC84B0C">
      <w:start w:val="1"/>
      <w:numFmt w:val="bullet"/>
      <w:lvlText w:val=""/>
      <w:lvlJc w:val="left"/>
      <w:pPr>
        <w:tabs>
          <w:tab w:val="num" w:pos="2160"/>
        </w:tabs>
        <w:ind w:left="2160" w:hanging="360"/>
      </w:pPr>
      <w:rPr>
        <w:rFonts w:ascii="Wingdings" w:hAnsi="Wingdings"/>
      </w:rPr>
    </w:lvl>
    <w:lvl w:ilvl="3" w:tplc="57F4966C">
      <w:start w:val="1"/>
      <w:numFmt w:val="bullet"/>
      <w:lvlText w:val=""/>
      <w:lvlJc w:val="left"/>
      <w:pPr>
        <w:tabs>
          <w:tab w:val="num" w:pos="2880"/>
        </w:tabs>
        <w:ind w:left="2880" w:hanging="360"/>
      </w:pPr>
      <w:rPr>
        <w:rFonts w:ascii="Symbol" w:hAnsi="Symbol"/>
      </w:rPr>
    </w:lvl>
    <w:lvl w:ilvl="4" w:tplc="4616206C">
      <w:start w:val="1"/>
      <w:numFmt w:val="bullet"/>
      <w:lvlText w:val="o"/>
      <w:lvlJc w:val="left"/>
      <w:pPr>
        <w:tabs>
          <w:tab w:val="num" w:pos="3600"/>
        </w:tabs>
        <w:ind w:left="3600" w:hanging="360"/>
      </w:pPr>
      <w:rPr>
        <w:rFonts w:ascii="Courier New" w:hAnsi="Courier New"/>
      </w:rPr>
    </w:lvl>
    <w:lvl w:ilvl="5" w:tplc="3AA417A6">
      <w:start w:val="1"/>
      <w:numFmt w:val="bullet"/>
      <w:lvlText w:val=""/>
      <w:lvlJc w:val="left"/>
      <w:pPr>
        <w:tabs>
          <w:tab w:val="num" w:pos="4320"/>
        </w:tabs>
        <w:ind w:left="4320" w:hanging="360"/>
      </w:pPr>
      <w:rPr>
        <w:rFonts w:ascii="Wingdings" w:hAnsi="Wingdings"/>
      </w:rPr>
    </w:lvl>
    <w:lvl w:ilvl="6" w:tplc="883E5A78">
      <w:start w:val="1"/>
      <w:numFmt w:val="bullet"/>
      <w:lvlText w:val=""/>
      <w:lvlJc w:val="left"/>
      <w:pPr>
        <w:tabs>
          <w:tab w:val="num" w:pos="5040"/>
        </w:tabs>
        <w:ind w:left="5040" w:hanging="360"/>
      </w:pPr>
      <w:rPr>
        <w:rFonts w:ascii="Symbol" w:hAnsi="Symbol"/>
      </w:rPr>
    </w:lvl>
    <w:lvl w:ilvl="7" w:tplc="4118C692">
      <w:start w:val="1"/>
      <w:numFmt w:val="bullet"/>
      <w:lvlText w:val="o"/>
      <w:lvlJc w:val="left"/>
      <w:pPr>
        <w:tabs>
          <w:tab w:val="num" w:pos="5760"/>
        </w:tabs>
        <w:ind w:left="5760" w:hanging="360"/>
      </w:pPr>
      <w:rPr>
        <w:rFonts w:ascii="Courier New" w:hAnsi="Courier New"/>
      </w:rPr>
    </w:lvl>
    <w:lvl w:ilvl="8" w:tplc="68AAB818">
      <w:start w:val="1"/>
      <w:numFmt w:val="bullet"/>
      <w:lvlText w:val=""/>
      <w:lvlJc w:val="left"/>
      <w:pPr>
        <w:tabs>
          <w:tab w:val="num" w:pos="6480"/>
        </w:tabs>
        <w:ind w:left="6480" w:hanging="360"/>
      </w:pPr>
      <w:rPr>
        <w:rFonts w:ascii="Wingdings" w:hAnsi="Wingdings"/>
      </w:rPr>
    </w:lvl>
  </w:abstractNum>
  <w:abstractNum w:abstractNumId="8" w15:restartNumberingAfterBreak="0">
    <w:nsid w:val="00000009"/>
    <w:multiLevelType w:val="hybridMultilevel"/>
    <w:tmpl w:val="00000009"/>
    <w:lvl w:ilvl="0" w:tplc="431CF41E">
      <w:start w:val="1"/>
      <w:numFmt w:val="bullet"/>
      <w:lvlText w:val=""/>
      <w:lvlJc w:val="left"/>
      <w:pPr>
        <w:ind w:left="720" w:hanging="360"/>
      </w:pPr>
      <w:rPr>
        <w:rFonts w:ascii="Symbol" w:hAnsi="Symbol"/>
      </w:rPr>
    </w:lvl>
    <w:lvl w:ilvl="1" w:tplc="E9FE5276">
      <w:start w:val="1"/>
      <w:numFmt w:val="bullet"/>
      <w:lvlText w:val="o"/>
      <w:lvlJc w:val="left"/>
      <w:pPr>
        <w:tabs>
          <w:tab w:val="num" w:pos="1440"/>
        </w:tabs>
        <w:ind w:left="1440" w:hanging="360"/>
      </w:pPr>
      <w:rPr>
        <w:rFonts w:ascii="Courier New" w:hAnsi="Courier New"/>
      </w:rPr>
    </w:lvl>
    <w:lvl w:ilvl="2" w:tplc="127A115C">
      <w:start w:val="1"/>
      <w:numFmt w:val="bullet"/>
      <w:lvlText w:val=""/>
      <w:lvlJc w:val="left"/>
      <w:pPr>
        <w:tabs>
          <w:tab w:val="num" w:pos="2160"/>
        </w:tabs>
        <w:ind w:left="2160" w:hanging="360"/>
      </w:pPr>
      <w:rPr>
        <w:rFonts w:ascii="Wingdings" w:hAnsi="Wingdings"/>
      </w:rPr>
    </w:lvl>
    <w:lvl w:ilvl="3" w:tplc="38C0ADEC">
      <w:start w:val="1"/>
      <w:numFmt w:val="bullet"/>
      <w:lvlText w:val=""/>
      <w:lvlJc w:val="left"/>
      <w:pPr>
        <w:tabs>
          <w:tab w:val="num" w:pos="2880"/>
        </w:tabs>
        <w:ind w:left="2880" w:hanging="360"/>
      </w:pPr>
      <w:rPr>
        <w:rFonts w:ascii="Symbol" w:hAnsi="Symbol"/>
      </w:rPr>
    </w:lvl>
    <w:lvl w:ilvl="4" w:tplc="B22E1F2C">
      <w:start w:val="1"/>
      <w:numFmt w:val="bullet"/>
      <w:lvlText w:val="o"/>
      <w:lvlJc w:val="left"/>
      <w:pPr>
        <w:tabs>
          <w:tab w:val="num" w:pos="3600"/>
        </w:tabs>
        <w:ind w:left="3600" w:hanging="360"/>
      </w:pPr>
      <w:rPr>
        <w:rFonts w:ascii="Courier New" w:hAnsi="Courier New"/>
      </w:rPr>
    </w:lvl>
    <w:lvl w:ilvl="5" w:tplc="55CCFC14">
      <w:start w:val="1"/>
      <w:numFmt w:val="bullet"/>
      <w:lvlText w:val=""/>
      <w:lvlJc w:val="left"/>
      <w:pPr>
        <w:tabs>
          <w:tab w:val="num" w:pos="4320"/>
        </w:tabs>
        <w:ind w:left="4320" w:hanging="360"/>
      </w:pPr>
      <w:rPr>
        <w:rFonts w:ascii="Wingdings" w:hAnsi="Wingdings"/>
      </w:rPr>
    </w:lvl>
    <w:lvl w:ilvl="6" w:tplc="3DA2E418">
      <w:start w:val="1"/>
      <w:numFmt w:val="bullet"/>
      <w:lvlText w:val=""/>
      <w:lvlJc w:val="left"/>
      <w:pPr>
        <w:tabs>
          <w:tab w:val="num" w:pos="5040"/>
        </w:tabs>
        <w:ind w:left="5040" w:hanging="360"/>
      </w:pPr>
      <w:rPr>
        <w:rFonts w:ascii="Symbol" w:hAnsi="Symbol"/>
      </w:rPr>
    </w:lvl>
    <w:lvl w:ilvl="7" w:tplc="054EBD9E">
      <w:start w:val="1"/>
      <w:numFmt w:val="bullet"/>
      <w:lvlText w:val="o"/>
      <w:lvlJc w:val="left"/>
      <w:pPr>
        <w:tabs>
          <w:tab w:val="num" w:pos="5760"/>
        </w:tabs>
        <w:ind w:left="5760" w:hanging="360"/>
      </w:pPr>
      <w:rPr>
        <w:rFonts w:ascii="Courier New" w:hAnsi="Courier New"/>
      </w:rPr>
    </w:lvl>
    <w:lvl w:ilvl="8" w:tplc="FBDE374E">
      <w:start w:val="1"/>
      <w:numFmt w:val="bullet"/>
      <w:lvlText w:val=""/>
      <w:lvlJc w:val="left"/>
      <w:pPr>
        <w:tabs>
          <w:tab w:val="num" w:pos="6480"/>
        </w:tabs>
        <w:ind w:left="6480" w:hanging="360"/>
      </w:pPr>
      <w:rPr>
        <w:rFonts w:ascii="Wingdings" w:hAnsi="Wingdings"/>
      </w:rPr>
    </w:lvl>
  </w:abstractNum>
  <w:abstractNum w:abstractNumId="9" w15:restartNumberingAfterBreak="0">
    <w:nsid w:val="0000000A"/>
    <w:multiLevelType w:val="hybridMultilevel"/>
    <w:tmpl w:val="0000000A"/>
    <w:lvl w:ilvl="0" w:tplc="C5246C0E">
      <w:start w:val="1"/>
      <w:numFmt w:val="bullet"/>
      <w:lvlText w:val=""/>
      <w:lvlJc w:val="left"/>
      <w:pPr>
        <w:ind w:left="720" w:hanging="360"/>
      </w:pPr>
      <w:rPr>
        <w:rFonts w:ascii="Symbol" w:hAnsi="Symbol"/>
      </w:rPr>
    </w:lvl>
    <w:lvl w:ilvl="1" w:tplc="C5F4B21E">
      <w:start w:val="1"/>
      <w:numFmt w:val="bullet"/>
      <w:lvlText w:val="o"/>
      <w:lvlJc w:val="left"/>
      <w:pPr>
        <w:tabs>
          <w:tab w:val="num" w:pos="1440"/>
        </w:tabs>
        <w:ind w:left="1440" w:hanging="360"/>
      </w:pPr>
      <w:rPr>
        <w:rFonts w:ascii="Courier New" w:hAnsi="Courier New"/>
      </w:rPr>
    </w:lvl>
    <w:lvl w:ilvl="2" w:tplc="C9DC9476">
      <w:start w:val="1"/>
      <w:numFmt w:val="bullet"/>
      <w:lvlText w:val=""/>
      <w:lvlJc w:val="left"/>
      <w:pPr>
        <w:tabs>
          <w:tab w:val="num" w:pos="2160"/>
        </w:tabs>
        <w:ind w:left="2160" w:hanging="360"/>
      </w:pPr>
      <w:rPr>
        <w:rFonts w:ascii="Wingdings" w:hAnsi="Wingdings"/>
      </w:rPr>
    </w:lvl>
    <w:lvl w:ilvl="3" w:tplc="E3086B7A">
      <w:start w:val="1"/>
      <w:numFmt w:val="bullet"/>
      <w:lvlText w:val=""/>
      <w:lvlJc w:val="left"/>
      <w:pPr>
        <w:tabs>
          <w:tab w:val="num" w:pos="2880"/>
        </w:tabs>
        <w:ind w:left="2880" w:hanging="360"/>
      </w:pPr>
      <w:rPr>
        <w:rFonts w:ascii="Symbol" w:hAnsi="Symbol"/>
      </w:rPr>
    </w:lvl>
    <w:lvl w:ilvl="4" w:tplc="B3F8B978">
      <w:start w:val="1"/>
      <w:numFmt w:val="bullet"/>
      <w:lvlText w:val="o"/>
      <w:lvlJc w:val="left"/>
      <w:pPr>
        <w:tabs>
          <w:tab w:val="num" w:pos="3600"/>
        </w:tabs>
        <w:ind w:left="3600" w:hanging="360"/>
      </w:pPr>
      <w:rPr>
        <w:rFonts w:ascii="Courier New" w:hAnsi="Courier New"/>
      </w:rPr>
    </w:lvl>
    <w:lvl w:ilvl="5" w:tplc="C1AA51F0">
      <w:start w:val="1"/>
      <w:numFmt w:val="bullet"/>
      <w:lvlText w:val=""/>
      <w:lvlJc w:val="left"/>
      <w:pPr>
        <w:tabs>
          <w:tab w:val="num" w:pos="4320"/>
        </w:tabs>
        <w:ind w:left="4320" w:hanging="360"/>
      </w:pPr>
      <w:rPr>
        <w:rFonts w:ascii="Wingdings" w:hAnsi="Wingdings"/>
      </w:rPr>
    </w:lvl>
    <w:lvl w:ilvl="6" w:tplc="DDC46D6E">
      <w:start w:val="1"/>
      <w:numFmt w:val="bullet"/>
      <w:lvlText w:val=""/>
      <w:lvlJc w:val="left"/>
      <w:pPr>
        <w:tabs>
          <w:tab w:val="num" w:pos="5040"/>
        </w:tabs>
        <w:ind w:left="5040" w:hanging="360"/>
      </w:pPr>
      <w:rPr>
        <w:rFonts w:ascii="Symbol" w:hAnsi="Symbol"/>
      </w:rPr>
    </w:lvl>
    <w:lvl w:ilvl="7" w:tplc="6F3E0896">
      <w:start w:val="1"/>
      <w:numFmt w:val="bullet"/>
      <w:lvlText w:val="o"/>
      <w:lvlJc w:val="left"/>
      <w:pPr>
        <w:tabs>
          <w:tab w:val="num" w:pos="5760"/>
        </w:tabs>
        <w:ind w:left="5760" w:hanging="360"/>
      </w:pPr>
      <w:rPr>
        <w:rFonts w:ascii="Courier New" w:hAnsi="Courier New"/>
      </w:rPr>
    </w:lvl>
    <w:lvl w:ilvl="8" w:tplc="B2749938">
      <w:start w:val="1"/>
      <w:numFmt w:val="bullet"/>
      <w:lvlText w:val=""/>
      <w:lvlJc w:val="left"/>
      <w:pPr>
        <w:tabs>
          <w:tab w:val="num" w:pos="6480"/>
        </w:tabs>
        <w:ind w:left="6480" w:hanging="360"/>
      </w:pPr>
      <w:rPr>
        <w:rFonts w:ascii="Wingdings" w:hAnsi="Wingdings"/>
      </w:rPr>
    </w:lvl>
  </w:abstractNum>
  <w:num w:numId="1" w16cid:durableId="321785732">
    <w:abstractNumId w:val="0"/>
  </w:num>
  <w:num w:numId="2" w16cid:durableId="331105633">
    <w:abstractNumId w:val="1"/>
  </w:num>
  <w:num w:numId="3" w16cid:durableId="990600436">
    <w:abstractNumId w:val="2"/>
  </w:num>
  <w:num w:numId="4" w16cid:durableId="1642615953">
    <w:abstractNumId w:val="3"/>
  </w:num>
  <w:num w:numId="5" w16cid:durableId="1127898164">
    <w:abstractNumId w:val="4"/>
  </w:num>
  <w:num w:numId="6" w16cid:durableId="587885828">
    <w:abstractNumId w:val="5"/>
  </w:num>
  <w:num w:numId="7" w16cid:durableId="1489130520">
    <w:abstractNumId w:val="6"/>
  </w:num>
  <w:num w:numId="8" w16cid:durableId="1734503242">
    <w:abstractNumId w:val="7"/>
  </w:num>
  <w:num w:numId="9" w16cid:durableId="191042486">
    <w:abstractNumId w:val="8"/>
  </w:num>
  <w:num w:numId="10" w16cid:durableId="193870570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61C"/>
    <w:rsid w:val="00003A22"/>
    <w:rsid w:val="000A4B28"/>
    <w:rsid w:val="0010661C"/>
    <w:rsid w:val="00223374"/>
    <w:rsid w:val="00315B20"/>
    <w:rsid w:val="00341A24"/>
    <w:rsid w:val="00355398"/>
    <w:rsid w:val="00482E49"/>
    <w:rsid w:val="00485DA9"/>
    <w:rsid w:val="004C6128"/>
    <w:rsid w:val="00526E7F"/>
    <w:rsid w:val="00526F82"/>
    <w:rsid w:val="005A34C8"/>
    <w:rsid w:val="008A4B6C"/>
    <w:rsid w:val="008A7936"/>
    <w:rsid w:val="008C20D3"/>
    <w:rsid w:val="008C7806"/>
    <w:rsid w:val="008E23A0"/>
    <w:rsid w:val="009639AF"/>
    <w:rsid w:val="00995ABE"/>
    <w:rsid w:val="00A35BD6"/>
    <w:rsid w:val="00B03F21"/>
    <w:rsid w:val="00B375D8"/>
    <w:rsid w:val="00B8187E"/>
    <w:rsid w:val="00BF7EC6"/>
    <w:rsid w:val="00C616D6"/>
    <w:rsid w:val="00D9643C"/>
    <w:rsid w:val="00E054BC"/>
    <w:rsid w:val="00E602DF"/>
    <w:rsid w:val="00E827EB"/>
    <w:rsid w:val="00EB05CB"/>
    <w:rsid w:val="00FE17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E216D"/>
  <w15:docId w15:val="{8024E5C1-7D4D-4030-9716-FF3713C0A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sz w:val="48"/>
      <w:szCs w:val="48"/>
    </w:rPr>
  </w:style>
  <w:style w:type="paragraph" w:styleId="Heading2">
    <w:name w:val="heading 2"/>
    <w:basedOn w:val="Normal"/>
    <w:next w:val="Normal"/>
    <w:link w:val="Heading2Char"/>
    <w:uiPriority w:val="9"/>
    <w:qFormat/>
    <w:rsid w:val="00506D7A"/>
    <w:pPr>
      <w:keepNext/>
      <w:keepLines/>
      <w:spacing w:before="40"/>
      <w:outlineLvl w:val="1"/>
    </w:pPr>
    <w:rPr>
      <w:b/>
      <w:bCs/>
      <w:color w:val="2F5496"/>
      <w:sz w:val="36"/>
      <w:szCs w:val="36"/>
    </w:rPr>
  </w:style>
  <w:style w:type="paragraph" w:styleId="Heading3">
    <w:name w:val="heading 3"/>
    <w:basedOn w:val="Normal"/>
    <w:next w:val="Normal"/>
    <w:link w:val="Heading3Char"/>
    <w:uiPriority w:val="9"/>
    <w:qFormat/>
    <w:rsid w:val="00506D7A"/>
    <w:pPr>
      <w:keepNext/>
      <w:keepLines/>
      <w:spacing w:before="40"/>
      <w:outlineLvl w:val="2"/>
    </w:pPr>
    <w:rPr>
      <w:b/>
      <w:bCs/>
      <w:color w:val="1F3763"/>
      <w:sz w:val="28"/>
      <w:szCs w:val="28"/>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sz w:val="20"/>
      <w:szCs w:val="20"/>
    </w:rPr>
  </w:style>
  <w:style w:type="paragraph" w:styleId="Heading6">
    <w:name w:val="heading 6"/>
    <w:basedOn w:val="Normal"/>
    <w:next w:val="Normal"/>
    <w:link w:val="Heading6Char"/>
    <w:uiPriority w:val="9"/>
    <w:qFormat/>
    <w:rsid w:val="00506D7A"/>
    <w:pPr>
      <w:keepNext/>
      <w:keepLines/>
      <w:spacing w:before="40"/>
      <w:outlineLvl w:val="5"/>
    </w:pPr>
    <w:rPr>
      <w:b/>
      <w:bCs/>
      <w:color w:val="1F3763"/>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ocumentskn-mlm1fontsize">
    <w:name w:val="document_skn-mlm1_fontsize"/>
    <w:basedOn w:val="Normal"/>
    <w:rPr>
      <w:sz w:val="20"/>
      <w:szCs w:val="20"/>
    </w:rPr>
  </w:style>
  <w:style w:type="paragraph" w:customStyle="1" w:styleId="div">
    <w:name w:val="div"/>
    <w:basedOn w:val="Normal"/>
  </w:style>
  <w:style w:type="character" w:customStyle="1" w:styleId="documentskn-mlm1nameSecparagraph">
    <w:name w:val="document_skn-mlm1_nameSec_paragraph"/>
    <w:basedOn w:val="DefaultParagraphFont"/>
    <w:rPr>
      <w:shd w:val="clear" w:color="auto" w:fill="06A4C1"/>
    </w:rPr>
  </w:style>
  <w:style w:type="paragraph" w:customStyle="1" w:styleId="documentskn-mlm1nameSecparagraphdiv">
    <w:name w:val="document_skn-mlm1_nameSec_paragraph &gt; div"/>
    <w:basedOn w:val="Normal"/>
    <w:pPr>
      <w:pBdr>
        <w:left w:val="none" w:sz="0" w:space="31" w:color="auto"/>
        <w:right w:val="none" w:sz="0" w:space="10" w:color="auto"/>
      </w:pBdr>
    </w:pPr>
  </w:style>
  <w:style w:type="paragraph" w:customStyle="1" w:styleId="documentskn-mlm1nameSecparagraphdivnth-last-child1">
    <w:name w:val="document_skn-mlm1_nameSec_paragraph &gt; div_nth-last-child(1)"/>
    <w:basedOn w:val="Normal"/>
    <w:pPr>
      <w:pBdr>
        <w:bottom w:val="none" w:sz="0" w:space="30" w:color="auto"/>
      </w:pBdr>
    </w:pPr>
  </w:style>
  <w:style w:type="character" w:customStyle="1" w:styleId="span">
    <w:name w:val="span"/>
    <w:basedOn w:val="DefaultParagraphFont"/>
    <w:rPr>
      <w:bdr w:val="none" w:sz="0" w:space="0" w:color="auto"/>
      <w:vertAlign w:val="baseline"/>
    </w:rPr>
  </w:style>
  <w:style w:type="character" w:customStyle="1" w:styleId="documentskn-mlm1nameSecparagraphdivnth-last-child1Character">
    <w:name w:val="document_skn-mlm1_nameSec_paragraph &gt; div_nth-last-child(1) Character"/>
    <w:basedOn w:val="DefaultParagraphFont"/>
  </w:style>
  <w:style w:type="character" w:customStyle="1" w:styleId="documentskn-mlm1cntcSecparagraph">
    <w:name w:val="document_skn-mlm1_cntcSec_paragraph"/>
    <w:basedOn w:val="DefaultParagraphFont"/>
    <w:rPr>
      <w:color w:val="FFFFFF"/>
      <w:shd w:val="clear" w:color="auto" w:fill="404040"/>
    </w:rPr>
  </w:style>
  <w:style w:type="paragraph" w:customStyle="1" w:styleId="documentskn-mlm1cntcSecaddress">
    <w:name w:val="document_skn-mlm1_cntcSec_address"/>
    <w:basedOn w:val="Normal"/>
    <w:pPr>
      <w:pBdr>
        <w:top w:val="none" w:sz="0" w:space="5" w:color="auto"/>
        <w:left w:val="none" w:sz="0" w:space="6" w:color="auto"/>
        <w:bottom w:val="none" w:sz="0" w:space="5" w:color="auto"/>
        <w:right w:val="none" w:sz="0" w:space="10" w:color="auto"/>
      </w:pBdr>
    </w:pPr>
  </w:style>
  <w:style w:type="character" w:customStyle="1" w:styleId="documentskn-mlm1addressli">
    <w:name w:val="document_skn-mlm1_address_li"/>
    <w:basedOn w:val="DefaultParagraphFont"/>
  </w:style>
  <w:style w:type="character" w:customStyle="1" w:styleId="inlinebullet">
    <w:name w:val="inlinebullet"/>
    <w:basedOn w:val="DefaultParagraphFont"/>
    <w:rPr>
      <w:rFonts w:ascii="Source Sans Pro" w:eastAsia="Source Sans Pro" w:hAnsi="Source Sans Pro" w:cs="Source Sans Pro"/>
      <w:sz w:val="12"/>
      <w:szCs w:val="12"/>
    </w:rPr>
  </w:style>
  <w:style w:type="table" w:customStyle="1" w:styleId="topcontainer">
    <w:name w:val="topcontainer"/>
    <w:basedOn w:val="TableNormal"/>
    <w:tblPr/>
  </w:style>
  <w:style w:type="character" w:customStyle="1" w:styleId="documentskn-mlm1left-box">
    <w:name w:val="document_skn-mlm1_left-box"/>
    <w:basedOn w:val="DefaultParagraphFont"/>
  </w:style>
  <w:style w:type="paragraph" w:customStyle="1" w:styleId="documentskn-mlm1left-boxsectionnth-child1">
    <w:name w:val="document_skn-mlm1_left-box &gt; section_nth-child(1)"/>
    <w:basedOn w:val="Normal"/>
  </w:style>
  <w:style w:type="paragraph" w:customStyle="1" w:styleId="documentskn-mlm1left-boxsectionnth-child1sectiontitle">
    <w:name w:val="document_skn-mlm1_left-box &gt; section_nth-child(1)_sectiontitle"/>
    <w:basedOn w:val="Normal"/>
  </w:style>
  <w:style w:type="paragraph" w:customStyle="1" w:styleId="documentleft-boxsectionparagraph">
    <w:name w:val="document_left-box_section_paragraph"/>
    <w:basedOn w:val="Normal"/>
    <w:pPr>
      <w:pBdr>
        <w:right w:val="none" w:sz="0" w:space="20" w:color="auto"/>
      </w:pBdr>
    </w:pPr>
  </w:style>
  <w:style w:type="paragraph" w:customStyle="1" w:styleId="p">
    <w:name w:val="p"/>
    <w:basedOn w:val="Normal"/>
  </w:style>
  <w:style w:type="paragraph" w:customStyle="1" w:styleId="documentskn-mlm1parentContainersection">
    <w:name w:val="document_skn-mlm1_parentContainer_section"/>
    <w:basedOn w:val="Normal"/>
  </w:style>
  <w:style w:type="paragraph" w:customStyle="1" w:styleId="documentskn-mlm1sectiontitle">
    <w:name w:val="document_skn-mlm1_sectiontitle"/>
    <w:basedOn w:val="Normal"/>
    <w:pPr>
      <w:pBdr>
        <w:top w:val="single" w:sz="8" w:space="15" w:color="404040"/>
        <w:right w:val="none" w:sz="0" w:space="20" w:color="auto"/>
      </w:pBdr>
      <w:spacing w:line="340" w:lineRule="atLeast"/>
    </w:pPr>
    <w:rPr>
      <w:rFonts w:ascii="Montserrat" w:eastAsia="Montserrat" w:hAnsi="Montserrat" w:cs="Montserrat"/>
      <w:b/>
      <w:bCs/>
      <w:caps/>
      <w:spacing w:val="20"/>
      <w:sz w:val="28"/>
      <w:szCs w:val="28"/>
    </w:rPr>
  </w:style>
  <w:style w:type="paragraph" w:customStyle="1" w:styleId="documentskn-mlm1educSecparagraphfirstparagraph">
    <w:name w:val="document_skn-mlm1_educSec_paragraph_firstparagraph"/>
    <w:basedOn w:val="Normal"/>
  </w:style>
  <w:style w:type="paragraph" w:customStyle="1" w:styleId="documentskn-mlm1dispBlk">
    <w:name w:val="document_skn-mlm1_dispBlk"/>
    <w:basedOn w:val="Normal"/>
  </w:style>
  <w:style w:type="character" w:customStyle="1" w:styleId="documentskn-mlm1txtBold">
    <w:name w:val="document_skn-mlm1_txtBold"/>
    <w:basedOn w:val="DefaultParagraphFont"/>
    <w:rPr>
      <w:b/>
      <w:bCs/>
    </w:rPr>
  </w:style>
  <w:style w:type="paragraph" w:customStyle="1" w:styleId="documentskn-mlm1ulli">
    <w:name w:val="document_skn-mlm1_ul_li"/>
    <w:basedOn w:val="Normal"/>
  </w:style>
  <w:style w:type="character" w:customStyle="1" w:styleId="Strong1">
    <w:name w:val="Strong1"/>
    <w:basedOn w:val="DefaultParagraphFont"/>
    <w:rPr>
      <w:bdr w:val="none" w:sz="0" w:space="0" w:color="auto"/>
      <w:vertAlign w:val="baseline"/>
    </w:rPr>
  </w:style>
  <w:style w:type="paragraph" w:customStyle="1" w:styleId="documentskn-mlm1left-boxParagraph">
    <w:name w:val="document_skn-mlm1_left-box Paragraph"/>
    <w:basedOn w:val="Normal"/>
    <w:pPr>
      <w:pBdr>
        <w:top w:val="none" w:sz="0" w:space="15" w:color="auto"/>
        <w:bottom w:val="none" w:sz="0" w:space="15" w:color="auto"/>
      </w:pBdr>
    </w:pPr>
  </w:style>
  <w:style w:type="character" w:customStyle="1" w:styleId="documentskn-mlm1right-box">
    <w:name w:val="document_skn-mlm1_right-box"/>
    <w:basedOn w:val="DefaultParagraphFont"/>
  </w:style>
  <w:style w:type="paragraph" w:customStyle="1" w:styleId="documentskn-mlm1right-boxsectionnth-child1">
    <w:name w:val="document_skn-mlm1_right-box &gt; section_nth-child(1)"/>
    <w:basedOn w:val="Normal"/>
  </w:style>
  <w:style w:type="paragraph" w:customStyle="1" w:styleId="documentskn-mlm1right-boxsectionnth-child1sectiontitle">
    <w:name w:val="document_skn-mlm1_right-box &gt; section_nth-child(1)_sectiontitle"/>
    <w:basedOn w:val="Normal"/>
  </w:style>
  <w:style w:type="paragraph" w:customStyle="1" w:styleId="documentskn-mlm1exprSecparagraphfirstparagraph">
    <w:name w:val="document_skn-mlm1_exprSec_paragraph_firstparagraph"/>
    <w:basedOn w:val="Normal"/>
  </w:style>
  <w:style w:type="paragraph" w:customStyle="1" w:styleId="documentskn-mlm1right-boxsinglecolumn">
    <w:name w:val="document_skn-mlm1_right-box_singlecolumn"/>
    <w:basedOn w:val="Normal"/>
  </w:style>
  <w:style w:type="paragraph" w:customStyle="1" w:styleId="documentskn-mlm1exprSecsinglecolumndispBlknotnth-last-child1">
    <w:name w:val="document_skn-mlm1_exprSec_singlecolumn_dispBlk_not(:nth-last-child(1))"/>
    <w:basedOn w:val="Normal"/>
    <w:pPr>
      <w:pBdr>
        <w:bottom w:val="none" w:sz="0" w:space="3" w:color="auto"/>
      </w:pBdr>
    </w:pPr>
  </w:style>
  <w:style w:type="paragraph" w:customStyle="1" w:styleId="documentskn-mlm1right-boxsectiontitle">
    <w:name w:val="document_skn-mlm1_right-box_sectiontitle"/>
    <w:basedOn w:val="Normal"/>
    <w:pPr>
      <w:pBdr>
        <w:left w:val="none" w:sz="0" w:space="20" w:color="auto"/>
      </w:pBdr>
    </w:pPr>
  </w:style>
  <w:style w:type="paragraph" w:customStyle="1" w:styleId="documentskn-mlm1right-boxsectionhiltSecparagraph">
    <w:name w:val="document_skn-mlm1_right-box_section_hiltSec_paragraph"/>
    <w:basedOn w:val="Normal"/>
  </w:style>
  <w:style w:type="paragraph" w:customStyle="1" w:styleId="documentskn-mlm1sectionhiltSecsinglecolumn">
    <w:name w:val="document_skn-mlm1_section_hiltSec_singlecolumn"/>
    <w:basedOn w:val="Normal"/>
  </w:style>
  <w:style w:type="character" w:customStyle="1" w:styleId="documentskn-mlm1right-boxpaddedline">
    <w:name w:val="document_skn-mlm1_right-box_paddedline"/>
    <w:basedOn w:val="DefaultParagraphFont"/>
  </w:style>
  <w:style w:type="paragraph" w:customStyle="1" w:styleId="documentskn-mlm1right-boxskillulli">
    <w:name w:val="document_skn-mlm1_right-box_skill_ul_li"/>
    <w:basedOn w:val="Normal"/>
    <w:pPr>
      <w:pBdr>
        <w:right w:val="none" w:sz="0" w:space="10" w:color="auto"/>
      </w:pBdr>
    </w:pPr>
  </w:style>
  <w:style w:type="character" w:customStyle="1" w:styleId="documentskn-mlm1right-boxskillulliCharacter">
    <w:name w:val="document_skn-mlm1_right-box_skill_ul_li Character"/>
    <w:basedOn w:val="DefaultParagraphFont"/>
  </w:style>
  <w:style w:type="paragraph" w:customStyle="1" w:styleId="documentskn-mlm1right-boxskillpaddedlinenth-last-child1li">
    <w:name w:val="document_skn-mlm1_right-box_skill_paddedline_nth-last-child(1)_li"/>
    <w:basedOn w:val="Normal"/>
  </w:style>
  <w:style w:type="character" w:customStyle="1" w:styleId="documentskn-mlm1right-boxskillpaddedlinenth-last-child1liCharacter">
    <w:name w:val="document_skn-mlm1_right-box_skill_paddedline_nth-last-child(1)_li Character"/>
    <w:basedOn w:val="DefaultParagraphFont"/>
  </w:style>
  <w:style w:type="table" w:customStyle="1" w:styleId="documentskn-mlm1skill">
    <w:name w:val="document_skn-mlm1_skill"/>
    <w:basedOn w:val="TableNormal"/>
    <w:tblPr/>
  </w:style>
  <w:style w:type="paragraph" w:customStyle="1" w:styleId="documentparentContainersectionnotmulti-para-hiltmulti-para-opt">
    <w:name w:val="document_parentContainer_section_not(.multi-para-hilt)_multi-para-opt"/>
    <w:basedOn w:val="Normal"/>
    <w:rPr>
      <w:vanish/>
    </w:rPr>
  </w:style>
  <w:style w:type="paragraph" w:customStyle="1" w:styleId="documentskn-mlm1txtBoldParagraph">
    <w:name w:val="document_skn-mlm1_txtBold Paragraph"/>
    <w:basedOn w:val="Normal"/>
    <w:rPr>
      <w:b/>
      <w:bCs/>
    </w:rPr>
  </w:style>
  <w:style w:type="character" w:customStyle="1" w:styleId="documentskn-mlm1right-boxsectiontitleCharacter">
    <w:name w:val="document_skn-mlm1_right-box_sectiontitle Character"/>
    <w:basedOn w:val="DefaultParagraphFont"/>
  </w:style>
  <w:style w:type="character" w:customStyle="1" w:styleId="documentright-boxsectionlangSecparagraph">
    <w:name w:val="document_right-box_section_langSec_paragraph"/>
    <w:basedOn w:val="DefaultParagraphFont"/>
  </w:style>
  <w:style w:type="character" w:customStyle="1" w:styleId="documentlangSecnativeLangParafield">
    <w:name w:val="document_langSec_nativeLangPara_field"/>
    <w:basedOn w:val="DefaultParagraphFont"/>
  </w:style>
  <w:style w:type="character" w:customStyle="1" w:styleId="documentsectionlangSecparagraphnativeLangParafieldfieldFRFM">
    <w:name w:val="document_section_langSec_paragraph_nativeLangPara_field_fieldFRFM"/>
    <w:basedOn w:val="DefaultParagraphFont"/>
    <w:rPr>
      <w:b/>
      <w:bCs/>
    </w:rPr>
  </w:style>
  <w:style w:type="character" w:customStyle="1" w:styleId="documentsectionlangSecinfotilesecparagraphnativeLangParahide-colon-span">
    <w:name w:val="document_section_langSec_infotilesec_paragraph_nativeLangPara_hide-colon-span"/>
    <w:basedOn w:val="DefaultParagraphFont"/>
    <w:rPr>
      <w:b/>
      <w:bCs/>
    </w:rPr>
  </w:style>
  <w:style w:type="character" w:customStyle="1" w:styleId="documentlangSecfieldcolon">
    <w:name w:val="document_langSec_field_colon"/>
    <w:basedOn w:val="DefaultParagraphFont"/>
  </w:style>
  <w:style w:type="character" w:customStyle="1" w:styleId="documentbeforecolonspace">
    <w:name w:val="document_beforecolonspace"/>
    <w:basedOn w:val="DefaultParagraphFont"/>
    <w:rPr>
      <w:vanish/>
    </w:rPr>
  </w:style>
  <w:style w:type="paragraph" w:customStyle="1" w:styleId="documentleft-boxlangSecparagraphsinglecolumnlngg-string">
    <w:name w:val="document_left-box_langSec_paragraph_singlecolumn_lngg-string"/>
    <w:basedOn w:val="Normal"/>
    <w:rPr>
      <w:vanish/>
    </w:rPr>
  </w:style>
  <w:style w:type="character" w:customStyle="1" w:styleId="documentleft-boxlangSecparagraphsinglecolumnlngg-stringCharacter">
    <w:name w:val="document_left-box_langSec_paragraph_singlecolumn_lngg-string Character"/>
    <w:basedOn w:val="DefaultParagraphFont"/>
    <w:rPr>
      <w:vanish/>
    </w:rPr>
  </w:style>
  <w:style w:type="paragraph" w:customStyle="1" w:styleId="documentfieldsliced-rect">
    <w:name w:val="document_field + sliced-rect"/>
    <w:basedOn w:val="Normal"/>
  </w:style>
  <w:style w:type="character" w:customStyle="1" w:styleId="documentfieldsliced-rectCharacter">
    <w:name w:val="document_field + sliced-rect Character"/>
    <w:basedOn w:val="DefaultParagraphFont"/>
  </w:style>
  <w:style w:type="table" w:customStyle="1" w:styleId="documentright-boxlangSeclnggparatable">
    <w:name w:val="document_right-box_langSec_lnggparatable"/>
    <w:basedOn w:val="TableNormal"/>
    <w:tblPr/>
  </w:style>
  <w:style w:type="table" w:customStyle="1" w:styleId="documentskn-mlm1parentContainer">
    <w:name w:val="document_skn-mlm1_parentContainer"/>
    <w:basedOn w:val="TableNormal"/>
    <w:tblPr/>
  </w:style>
  <w:style w:type="character" w:styleId="HTMLCode">
    <w:name w:val="HTML Code"/>
    <w:basedOn w:val="DefaultParagraphFont"/>
    <w:uiPriority w:val="99"/>
    <w:semiHidden/>
    <w:unhideWhenUsed/>
    <w:rsid w:val="0022337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775159">
      <w:bodyDiv w:val="1"/>
      <w:marLeft w:val="0"/>
      <w:marRight w:val="0"/>
      <w:marTop w:val="0"/>
      <w:marBottom w:val="0"/>
      <w:divBdr>
        <w:top w:val="none" w:sz="0" w:space="0" w:color="auto"/>
        <w:left w:val="none" w:sz="0" w:space="0" w:color="auto"/>
        <w:bottom w:val="none" w:sz="0" w:space="0" w:color="auto"/>
        <w:right w:val="none" w:sz="0" w:space="0" w:color="auto"/>
      </w:divBdr>
    </w:div>
    <w:div w:id="202325928">
      <w:bodyDiv w:val="1"/>
      <w:marLeft w:val="0"/>
      <w:marRight w:val="0"/>
      <w:marTop w:val="0"/>
      <w:marBottom w:val="0"/>
      <w:divBdr>
        <w:top w:val="none" w:sz="0" w:space="0" w:color="auto"/>
        <w:left w:val="none" w:sz="0" w:space="0" w:color="auto"/>
        <w:bottom w:val="none" w:sz="0" w:space="0" w:color="auto"/>
        <w:right w:val="none" w:sz="0" w:space="0" w:color="auto"/>
      </w:divBdr>
    </w:div>
    <w:div w:id="312370236">
      <w:bodyDiv w:val="1"/>
      <w:marLeft w:val="0"/>
      <w:marRight w:val="0"/>
      <w:marTop w:val="0"/>
      <w:marBottom w:val="0"/>
      <w:divBdr>
        <w:top w:val="none" w:sz="0" w:space="0" w:color="auto"/>
        <w:left w:val="none" w:sz="0" w:space="0" w:color="auto"/>
        <w:bottom w:val="none" w:sz="0" w:space="0" w:color="auto"/>
        <w:right w:val="none" w:sz="0" w:space="0" w:color="auto"/>
      </w:divBdr>
    </w:div>
    <w:div w:id="743795550">
      <w:bodyDiv w:val="1"/>
      <w:marLeft w:val="0"/>
      <w:marRight w:val="0"/>
      <w:marTop w:val="0"/>
      <w:marBottom w:val="0"/>
      <w:divBdr>
        <w:top w:val="none" w:sz="0" w:space="0" w:color="auto"/>
        <w:left w:val="none" w:sz="0" w:space="0" w:color="auto"/>
        <w:bottom w:val="none" w:sz="0" w:space="0" w:color="auto"/>
        <w:right w:val="none" w:sz="0" w:space="0" w:color="auto"/>
      </w:divBdr>
    </w:div>
    <w:div w:id="815728410">
      <w:bodyDiv w:val="1"/>
      <w:marLeft w:val="0"/>
      <w:marRight w:val="0"/>
      <w:marTop w:val="0"/>
      <w:marBottom w:val="0"/>
      <w:divBdr>
        <w:top w:val="none" w:sz="0" w:space="0" w:color="auto"/>
        <w:left w:val="none" w:sz="0" w:space="0" w:color="auto"/>
        <w:bottom w:val="none" w:sz="0" w:space="0" w:color="auto"/>
        <w:right w:val="none" w:sz="0" w:space="0" w:color="auto"/>
      </w:divBdr>
    </w:div>
    <w:div w:id="991064763">
      <w:bodyDiv w:val="1"/>
      <w:marLeft w:val="0"/>
      <w:marRight w:val="0"/>
      <w:marTop w:val="0"/>
      <w:marBottom w:val="0"/>
      <w:divBdr>
        <w:top w:val="none" w:sz="0" w:space="0" w:color="auto"/>
        <w:left w:val="none" w:sz="0" w:space="0" w:color="auto"/>
        <w:bottom w:val="none" w:sz="0" w:space="0" w:color="auto"/>
        <w:right w:val="none" w:sz="0" w:space="0" w:color="auto"/>
      </w:divBdr>
    </w:div>
    <w:div w:id="1366952921">
      <w:bodyDiv w:val="1"/>
      <w:marLeft w:val="0"/>
      <w:marRight w:val="0"/>
      <w:marTop w:val="0"/>
      <w:marBottom w:val="0"/>
      <w:divBdr>
        <w:top w:val="none" w:sz="0" w:space="0" w:color="auto"/>
        <w:left w:val="none" w:sz="0" w:space="0" w:color="auto"/>
        <w:bottom w:val="none" w:sz="0" w:space="0" w:color="auto"/>
        <w:right w:val="none" w:sz="0" w:space="0" w:color="auto"/>
      </w:divBdr>
    </w:div>
    <w:div w:id="18346426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2D9F2-97D0-4779-9EE8-89FECD543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TotalTime>
  <Pages>2</Pages>
  <Words>782</Words>
  <Characters>4458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Marian - Cosmin  Raducu</vt:lpstr>
    </vt:vector>
  </TitlesOfParts>
  <Company/>
  <LinksUpToDate>false</LinksUpToDate>
  <CharactersWithSpaces>5230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Marian - Cosmin  Raducu</dc:title>
  <dc:creator>Marian Raducu</dc:creator>
  <cp:lastModifiedBy>Marian Raducu</cp:lastModifiedBy>
  <cp:revision>22</cp:revision>
  <dcterms:created xsi:type="dcterms:W3CDTF">2025-06-08T19:07:00Z</dcterms:created>
  <dcterms:modified xsi:type="dcterms:W3CDTF">2025-06-10T13:26:00Z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9f5f73b3-37ee-4485-94e7-ddc6b4dc41b7</vt:lpwstr>
  </property>
  <property fmtid="{D5CDD505-2E9C-101B-9397-08002B2CF9AE}" pid="3" name="x1ye=0">
    <vt:lpwstr>oFQAAB+LCAAAAAAABAAUm0WS40AUBQ+khZiWYmbWTswW4+mnZ+V2hEOWq+q/l+lwUwiDMgLGswxLMRAHiyTNcLiAMzCKcSRPAvZUMEbYl42u8v0M86MVrknId0S6/ASOxyaB8dh2UvasDStI8wlABNK5OqGMHl5cpkMvSlm4vJYQV0a8mUgCD1++iKq6kbtLbQvR+8HkjQ52GvnkkSPgRrzgshkXIM5+pw0i/c3bJAeAIk3ZmGrMy3GP4cqEF8J</vt:lpwstr>
  </property>
  <property fmtid="{D5CDD505-2E9C-101B-9397-08002B2CF9AE}" pid="4" name="x1ye=1">
    <vt:lpwstr>u/nclMR0L+4e487Hh6q8PBy6yx2tVcpNkbws/29fF1cQl4ZTNNXQiLySLBitfXbVPXNYvcLBZHInPw6O/Kwk5THhRQw2yaWYQoGtPfOhXiylZNhkm345jNtuAjFigr2IrpQdIZuqjeWBamEjAGsXPuZU7Lcu7XYhtMB2LBPJNiCA7lZqqRiod7r2vt39Zb4sPz7ljngufBExGFzjFN38yC7HVvkIwCcQCa5Gj9nADfK/navofJJYCxYynSZjA5L</vt:lpwstr>
  </property>
  <property fmtid="{D5CDD505-2E9C-101B-9397-08002B2CF9AE}" pid="5" name="x1ye=10">
    <vt:lpwstr>ekUvOz3Bpq534nQ6JvfOQzXx7zk7/YtXeqEjWhx5flxRui6Q8gee7lVXwMaDNP1e4/7imOqo5TSKeivgNKFwksw1mnRyJcH9/TrgC5lsxSIIQu9o4oQfHflrIKSFuzDbTe/RbPdLikpzG316QmsQp6zWSG5r05TQZklHqW6MhZW85qm+ySk8fqkVIBef9ZZlpWyoy0XGEwv4iRXA1agpba1r1ax+DC8UEf71DiFQk4OtwKAUcQsttquEDBBFz2I</vt:lpwstr>
  </property>
  <property fmtid="{D5CDD505-2E9C-101B-9397-08002B2CF9AE}" pid="6" name="x1ye=11">
    <vt:lpwstr>VuvxdewFVhe4QuflwhX8jglvJ9vK3EcI0A39Rg2kWO4XF7r+4iW9z1U4QkJsH8l/PQW++E9Kp+vPmobXKmnJUmw5oguw8/cX6CbLA4eGk5/JSBSEG3HqL5KWgCO/I/6JjUg3SY2BHUBI7cM2by2Vb4MK34OLLLFoN1OZTv0vN7Ie9T5dSLcraO1D4xsDvc1so/xoO9PcjcChMJ9yUVq+dmf+9Ytryzj5t6x+YGFVQ18FKZtnPBDPD+QeUlHZYw/</vt:lpwstr>
  </property>
  <property fmtid="{D5CDD505-2E9C-101B-9397-08002B2CF9AE}" pid="7" name="x1ye=12">
    <vt:lpwstr>g9BRGboQYvxxMzw7eZVL0KdFLX0gvV9usN7KQRq3pcUTYpeU4U81g9+2iy8z8EjXaj9iCbrxRQ6tA+uwp8Widz6ZX/xV0z0anRTkKUHnguINESf+5x9Qu5mZYTZ1zNkB9VI5VOs3AsrDV3ZyOU3mMoY9v+L1tgWb7gfIA0Xh3K8tI2z2+TTVX2Kq2tt/U5+OJ/A8Uu9DMEYU94xA/BriCX8e11ZRXLFgGBzdkwnlorTfsX67UUQYSDDcpHtKFT2</vt:lpwstr>
  </property>
  <property fmtid="{D5CDD505-2E9C-101B-9397-08002B2CF9AE}" pid="8" name="x1ye=13">
    <vt:lpwstr>ESMenEdEj4wc1gkc0fo2tzt96Gzrcvb0OvYeozISVHsSpXfFvk7VDvKYMAJICVMb+WFc9ofGMlZuhzQXzkTCCc3YnCH7GLGx7zs9jWOsipiTjbSAIE1X8RJP8/tsX2C8ac8/0inFKbNIsBFfdQ0yJsK2gCPReXuwZFToGQAsV2S29aRh5bXB0tcPHwUhrZW4AnEZ898zrfVX35ag0TUbPWRq8Xsf7QOnTfJtBgI3/mlFYajJ4BqxbQmHyemuQax</vt:lpwstr>
  </property>
  <property fmtid="{D5CDD505-2E9C-101B-9397-08002B2CF9AE}" pid="9" name="x1ye=14">
    <vt:lpwstr>TlUHUiyDVmSoQklAF+GpTLMuX3ExKYp0W8XFCa61fpmDZ+hlnLowXR9egj2SM6+CtxHxI15zcggzMuOJQFT2EUwvyXaVAGZ59hgUYkx3/gVdvV2xFwYTJK728txR8SL5DBrWCwJnWxm0L78Nk2bjDPDw435A+TFTh/hcT14T+Chg9FPNcYsZU7eqwMai2P9/Gf0HEyUIhfiEhq5Ga5Aj0ZMrsvA5EOzWxsezjWcSNFU/K4qlM/+EsreTMa5c8B6</vt:lpwstr>
  </property>
  <property fmtid="{D5CDD505-2E9C-101B-9397-08002B2CF9AE}" pid="10" name="x1ye=15">
    <vt:lpwstr>jdAKdcjKH+cFa4T2gd5YPGZV+WpRRqkm+xzn2mNy1/a3JTFwOuw8t6XiBUxLy/6/sESi6GjOVTPgcchl9+rHh0CpIZB++dJ2GXpOVmVjlOQsqQMprwct/0xGj5kd8vL6JRGy6OnqDQa9dexqXOyJIvvxa2PERotTjy8wE+va9Y3ndq27o5Zk1rJSp0zoR6RUA3/CqyY/OZzucIX6pFNJmiGVp6RoAPTgAPBzh/qLPZfNTe/45X/TqHbrmyEqV1c</vt:lpwstr>
  </property>
  <property fmtid="{D5CDD505-2E9C-101B-9397-08002B2CF9AE}" pid="11" name="x1ye=16">
    <vt:lpwstr>q/dF0leXO2sV+Kd5GMpfi37HLTzl320FYrJGsJ7olYh6WykZsfqQiAsKQ31FaJjzVyYkMd+3LR5+38eAEwjSLU4nczieS9N1qu5W/SSRSDq6e+hJU5inUrX/TVrvsFRi/BBtOxEL1ciBV7DOURnUDiRKe488jdJHGhAvvYH+h0jPQb0KvY6iwz6gxsZ1h5ppx8c9KPcJQbOWwtNQdmmLqak29BIVpv0Uj0X/XqFLObx0Pznvmo5kbm1P5LT982K</vt:lpwstr>
  </property>
  <property fmtid="{D5CDD505-2E9C-101B-9397-08002B2CF9AE}" pid="12" name="x1ye=17">
    <vt:lpwstr>xKzoC1ACjPr4UoVpCTDz3zpwze8nvLaiUrZtYpTDiCS0PeDWnhCXrSpiufzkZcirABfEfhySc5GtrQ75nMbKSy3cVQ5ju35Gjm7jpZx4xU13kPGPZgAf0v1FUWtskePSEmqFBNbmGn00UHYyQShjV+6k/dWfgidaIsDicg84azSqm7PQk/9Qoi0Eu/9PsOuz40PpxvgkLZXmiQeKZ27ZYcXHGvXrIEib2QFxU8PlABPWjHGufn0Rm0NKEbgvXcQ</vt:lpwstr>
  </property>
  <property fmtid="{D5CDD505-2E9C-101B-9397-08002B2CF9AE}" pid="13" name="x1ye=18">
    <vt:lpwstr>blxGoEm1MPNtpmyS1VGzqxyYMO9dXw1tmXWgF2fIV92mdhBNEHf0uLYrtIAhWwJ4nV14TfE3osj+39Sxmm4NI9ePShEXJxyW5d30LPkJNMab5NKQ8QR5JnBzUZZEBJIbdhv2wVQI5+8ElW+XZBze31NhkyYmhPzUmv/yIK25CsGzneTe1LNZ9HVxmIhTK7gw0flMUtUngKsTWhbXN/688zn6Le4ovoQ4ces9f+M1t5JPG0nOFHSB9Ul+XcLb+Rj</vt:lpwstr>
  </property>
  <property fmtid="{D5CDD505-2E9C-101B-9397-08002B2CF9AE}" pid="14" name="x1ye=19">
    <vt:lpwstr>kdQ+CLE5zF0vuPzwkwIWYGvHb0CR5Muh/C27ZSzqC7nEadkhTrcfhbpTilr88R0KQR0L4VQGkPiVxrabHI9vEnUEuSxdzcs85NGZNKGPA4lNnnMJzsUekAQZD6DXyzcpW8lI7oQPcaOaI5pH/rlBmEzZ5IcXC4y2/GBg8u2QUM/mj2uLq6TVliAB+yKkveT3Zvv9ovh6i4wWTXuUgKX4rN8VV12wOWVIqIxSRe6ghRipP6kFKG36SLsWMWak1r+</vt:lpwstr>
  </property>
  <property fmtid="{D5CDD505-2E9C-101B-9397-08002B2CF9AE}" pid="15" name="x1ye=2">
    <vt:lpwstr>injXoNVLugVwQQ2dZS5CHCg3xp01bi5acLUIoPA6VyRoMeOeWUkJhcQrBx9kLazK0lIprSulQOvt1F+9CxEp0sUiq/DPr1Yt9ATAwDUxnBx9rg6mxhEgZd8APTdNVQVC0SOUBybtafBN7yAC0HBH5KMc4TsTRXuIGrrxH1VJyVFCo6BLi+Actc1rSChvmdGnuoOoNODvUGZDyv+1vRuWGpofzTXbsaIxd1Oip/oYuzS0aOnw6Ghhem3vSwyUvkn</vt:lpwstr>
  </property>
  <property fmtid="{D5CDD505-2E9C-101B-9397-08002B2CF9AE}" pid="16" name="x1ye=20">
    <vt:lpwstr>jlDWRhZS1LuKSsVJ/4RnD8HH0DOr85YKQUFUpuewIQkQMHOc7dDFAyxWoKINWFe46xX/86aiA7SbYA/QiMmvXai2k4rlPBrdBptXdbqFYpN3AQGaGeEo2AKB0PAaGH6/EjVpyKTs1V+DGcPFwfoZGIi3MtZaP4nbppj2MzVd8XIC4gXRAE5plG2sMWS4a9wrf9SERTduOLGw24u/s6XwbPnb2svezuJl60QdRhZuzL6mzQy9VVcM8sgMfPn6K9f</vt:lpwstr>
  </property>
  <property fmtid="{D5CDD505-2E9C-101B-9397-08002B2CF9AE}" pid="17" name="x1ye=21">
    <vt:lpwstr>XzgvRzEuAv8acoiD47GVsujQOC7DOfn7Ao1eY06In7h66T3d3iXa3mscgSTYYX7cCApimJaQBokqqwdLagJNUjcG/7GkkL1mSHP0STtQZAcvnaqdQ629P1olH9zX+WWK4LM2lnN2VlaYNN16uEynK8Z6adTr+140J4UxR9mmFLndzT+fDsKvlj/1JWvXjkaDDW8BtMpGzfq2Gjl1buw6h4Ab4o0lTxxKnKm0OEPeSUf9gAw+MEVpWBOASdlMWf5</vt:lpwstr>
  </property>
  <property fmtid="{D5CDD505-2E9C-101B-9397-08002B2CF9AE}" pid="18" name="x1ye=22">
    <vt:lpwstr>naPRrNZxAbzNHnAXn1ItAKPFsK+2/6/dGJLNKo/3T9EjYyjhONF8MCmMmJsn7Vg4N6FOvTaGhjCIjrHxKYxwBjqMphlWJ7+zmBCcUYpd+8A5Y8HDQm2x29x7R/4nSTpNm/HXfFuhD+SZmiaLxaaYg94cg5AkuPAB7JDVwOPd/kSTWNtmnM1h1P2ZvA2mi32+13TkxCqH3Yh1LQDw+k/m061w+2esI0Vyc/8fwrxmA/2ek1ZADYCv9dPccbKUmaC</vt:lpwstr>
  </property>
  <property fmtid="{D5CDD505-2E9C-101B-9397-08002B2CF9AE}" pid="19" name="x1ye=23">
    <vt:lpwstr>QOEp7pxNCmtUqTjYDFns9KSKMiWv5AtDp2UvY4+aFi2mT4JrnYyU6266eeYyQxwWYdb7Iw5fm1ltjrgl6NkNrhtoNW6fneEJC24I05o/1nlcqOEOSqUFTnyHIL7zLRNJZNP75Z7nWs3bMp1UlKABoel/16wTY/2GTO2hO8DScR/fSMTz7isv7xQBHJDkLNvsPrTT8St7b8eMa/+AysqtBdDIoIb8jVR+SuRv4Plsx5pwilzwRe7J9myRWca3Ywp</vt:lpwstr>
  </property>
  <property fmtid="{D5CDD505-2E9C-101B-9397-08002B2CF9AE}" pid="20" name="x1ye=24">
    <vt:lpwstr>gKLHBy+Y3lWD0iQO2RqmEouGlCp1vKP4PavO1u1ib0TCh7c3C6laMYV9R2LihOd5jJQxoLRYRQ2XNDwkO7QdQn0Fpr6ImLcmgsOPbuQ/T+pRSuN64wvp/A8YqwHka57A735MmedOKk+7XlHoyLZK0O2ygv09uHerRqZ2YhlJc794So1g3FJbWGmHd6Tbgizmj45WiV6WhWGXydOslL+ss6vfb2hnBv+W0GzVmsI4NzXJiJC3t1X4sSnKlIAJAfx</vt:lpwstr>
  </property>
  <property fmtid="{D5CDD505-2E9C-101B-9397-08002B2CF9AE}" pid="21" name="x1ye=25">
    <vt:lpwstr>jpNwFVQQQ5YLY9FuvCKUrsT5SMNWYB3YsR48xid6FuK5WwnVbbStcBMkc0ZtYuTFDUzxXS/6emi8ZgmwMeE2E5rEa9EStNWZu/PEomvVnFiTPBf6h+KrYqKKTaCq+Iu3DC22C+flhL7oyYQGjTtNdk1FioTJDC4hPeqw7ne+CrV1HBjqUZZ9A3fhkh2f2R2tIi6saZrWrD5bPpLcUXQJQws/6a4fiX9yeHysHKjn7h65bssn/Cb8tk8A56xYFQq</vt:lpwstr>
  </property>
  <property fmtid="{D5CDD505-2E9C-101B-9397-08002B2CF9AE}" pid="22" name="x1ye=26">
    <vt:lpwstr>UBc83GDAMaXYTZuf1LA6/Hi8FnlLkAdnckJ1dVN2yOYcXxWw7bpvDfU/nNg+vCrVYTcFdGNzWzVFnset7yeO9lg7TO4ZzDE7iFyctYBbmwuOExyhojovNjOBqPOsPXBsBekelSjVcws79xxQI72bqeYdRtg03bG+grjZCdE3ijD4zHiggjXPI8ZM1Ru/0FVMwMExXufwh0EX9xxfYN6LB7NZNMhImDEqqLrEv0X5wo2HB+aJEXDeG4mop+1nYfI</vt:lpwstr>
  </property>
  <property fmtid="{D5CDD505-2E9C-101B-9397-08002B2CF9AE}" pid="23" name="x1ye=27">
    <vt:lpwstr>Uv06AbPSoJKGrQ0awITAMW2MSj99NlIozma1vMEcSN3iULFvOIIRBzgsR4lXLkt59x5V/zv0DPBfHjM7qsjMSW0pOUm7oFe3RW70GayZP8NIfi77OIPduoCaXCau4cwsEYvhDbiMy3Lbul61XDrThoyhGnQUJO8jaO79dF824hb0eRGKZwUOr/0fGaAl2TWTYA6jGsrbR7xecuy5oNt8B/C4mQGQ1lw96c24fbkTwS/39/GFn+nf1aDiK2wHa8K</vt:lpwstr>
  </property>
  <property fmtid="{D5CDD505-2E9C-101B-9397-08002B2CF9AE}" pid="24" name="x1ye=28">
    <vt:lpwstr>WqaRDModaF1OYvNGqD+PbWBeMy5S45DPrCSWzwjTTkXev3G5KZmllHkh1c4gU6ZazRrggEYWVjDHL/KPWgVpFIWGhw1cUjNeoi62A1IquQdYCD3m28hF/9nUVZpuBWcggtzw3eDjr4QrwMq5a7VdMWt88hfDMnXGWHFnUrKo+kdFP64WLGiiGbG2+FjptXA7YleLwEIKEu1vu9wwzpcPcT+lu9sO334GBUqpDhnkdobYjd1QtkjZ4nrkWfPpfta</vt:lpwstr>
  </property>
  <property fmtid="{D5CDD505-2E9C-101B-9397-08002B2CF9AE}" pid="25" name="x1ye=29">
    <vt:lpwstr>J9Uf11InLfKsr20OA5StnenwTxv25/JhPKPzzLkFnGkEeV+yAX8gUpfjtkRZF7jszEWy7zG6ErJ/+VN6p860lcdwS24V4+MNFjTDekq4FgSolYHLJq6v/OrPB/bmfx1kzJ1ch9YR1o9+7rIjlx+UCsV7MZYHU9tQ/X+P9PSU9d7eRK7YMfwqD5W6eYIr5SKp11rCNYObmyAvlCi9cWfrN7IrAnqkfXKNJ+JUYIt4Kcb+nNU+byRD1uDsvEOMSbc</vt:lpwstr>
  </property>
  <property fmtid="{D5CDD505-2E9C-101B-9397-08002B2CF9AE}" pid="26" name="x1ye=3">
    <vt:lpwstr>7u1cqJhZ4CBAzb0i8npIdoxvJwmAQlAt45g7wOQKnZRaAMBrkz6RRUF+fiWPK2Y0Ax0LXcUATrtWsY6PhGSLG4maY0G0uMgwaz0pWBg7tOKQ0MPKOWv5PP3QwRmV9mQ2O3rzvGyxIsq6irIdBNjuQqXDBZBcpmFAfygcyathShZHah3decYztyqsLIFekplbBSf1TiKcnDKr9pJ/wSMoWvo1y6u/sjzBJ8ksbQk4gAjVsu7DkfylVXws4bXju/r</vt:lpwstr>
  </property>
  <property fmtid="{D5CDD505-2E9C-101B-9397-08002B2CF9AE}" pid="27" name="x1ye=30">
    <vt:lpwstr>J69hsmjsxto4hsA8vzTcXjMOo3Get/k40BVVdluvN7pPD0nVvC0vqVr2j3TSuoMY8W4/ePSMLwYKjNp3cuk+iaCJSzF1FKUu09+UQjUUIWK3rJs59oi1pfmSeoPmO2BTSLzdqVs/5D8BUrP2rJ0bpwaX3KZH4s2NXRuNOVxXWCjrzfd+76gaa1EzIqlKZUPwrfY9H4yhEDMGSC5QHdb5/A3akPwByNt2+oqN34BxGClLSJGNfui/f7OQ/bvs+z2</vt:lpwstr>
  </property>
  <property fmtid="{D5CDD505-2E9C-101B-9397-08002B2CF9AE}" pid="28" name="x1ye=31">
    <vt:lpwstr>PbX2jFxGr7G61McuO62gtH7wU89HMG/sIJK7hUhyRmoy/Ilae+OyPhJcM10JY/bfPguETDDFQHuNxNQX0rziriP6T3eis7NsthtxBmSh/e3gzFSGtyoRgmb7KLNIzlgkOWKqgO+jGtWoa+8r8PO9aneMtXDt1ghZuhrLPfPuadYGi8HPj9n+GoL56UzLC8QD/jKXhESlpI7qztTzfvOUAPOoJcUiSdT/x5zVW71sAKgBRCEpid6Qd0/BSiG4dlv</vt:lpwstr>
  </property>
  <property fmtid="{D5CDD505-2E9C-101B-9397-08002B2CF9AE}" pid="29" name="x1ye=32">
    <vt:lpwstr>IybAA898Tbr9HvR6cgOQLQvoaVTf7pNK628dTzL0EccrD6Rh3j8GEdshrDY7j2zFkyExtYa/QKJeOKtK/szHx/t9fXSz01CFrskOau3u+KM94FqbwCiNFiQOB6XpuTE7mHiRJyGc64YGLh7sNsPFy8/P5w5ac0MSk2SKlhlSpDxZZKJD+AMXwZjtQDqn6pJvkAPcsZ0+2hZVu7KJonqOB/YWsqToN4yQ6YrcJ3UU7SVoePvC+cnFZmQ/fZE6cMh</vt:lpwstr>
  </property>
  <property fmtid="{D5CDD505-2E9C-101B-9397-08002B2CF9AE}" pid="30" name="x1ye=33">
    <vt:lpwstr>cYUZwWhZVf4Mdz3MTJLUl/b75wMcT823+AH2jMHE641B6dNXUu9/pZ8Y6CuuQQxvAyhrgUTwjCyDEAtI60vih7kByml18Y4d3MpLPl0pSpDFwJ4TjNajxJODiiFk6tdsATGyG9GeaCj7ERUvFdyrhWph+db+6j417W09Sh8shNwv6lTA6nxk2NdJIfiaovpHIxccBWBYMxr0TGy9B4uc+3SuhE+ry95pCRNLE5q/JIeeMx6L33zNp+QtgYdMIAs</vt:lpwstr>
  </property>
  <property fmtid="{D5CDD505-2E9C-101B-9397-08002B2CF9AE}" pid="31" name="x1ye=34">
    <vt:lpwstr>4qIBEp7fjDDMVYW+RltNvQ9xmy/WoYHQskuUfzV6DhkE4w2ui3bnQOTzxV6k88QapBv24VWlTB2sTzJ0yoLL4qqJdVy9jvfDWqZx5xBpud+Qe5CJy0WSKetE14VRraf6uavge2fJxBlXNg7+pfjUKa8re2/XWk7QiseXOjf8ONhATUOvbBS8xYpAMJ++olxoM18CKuZMkU0hTADkN8H76mPwbfeZa9gUUmeZBXVDKCXpE+sXuUUhH7IMNCq64tE</vt:lpwstr>
  </property>
  <property fmtid="{D5CDD505-2E9C-101B-9397-08002B2CF9AE}" pid="32" name="x1ye=35">
    <vt:lpwstr>9VK1+RMR9BSQgPfXmCTI+Qc/92BiGaFLPeiWijsy70eCPpd1qr94vurbmo+iEsygHvdefComh/thMdOylF9bxHJVkFcCxo8oFgGOyRBvf9QJu9jE+jb6vojuEGYTAMkjv7R6Su3jZof3ozdhoikM/D43FfO52HpXTd0Y7X24JyOOtWqt6/p+T9Wus3TOUtHwQhnoYktF79995ZXFH8vPobJbpgK0LKy66m7w1bkGuQgHupRn2nRgoPcMtT8ckSu</vt:lpwstr>
  </property>
  <property fmtid="{D5CDD505-2E9C-101B-9397-08002B2CF9AE}" pid="33" name="x1ye=36">
    <vt:lpwstr>jf9gZGDIM6aA3zWy5WjBXls6dvAeVXHiKGoB8WoB45Ddbl98vAB70PIKmdarLvTFMZD2MMAkC6ATMjIEdcVvWZUXcMorMmRnQKlfeRWFt6FqAmKSxLGWZF8N1rZFyEuNy+Z1m73XTOSPv3Ybvs2VWvfV6NXKL6LwF408zPansPkf3pPQ8hXV6zv0QoMWFS22hUx5OIxh70jvmlvL/FLuwP2Fjdir6O+1mI8LLeP2CfMVncyqoV9pToEM3qwajJi</vt:lpwstr>
  </property>
  <property fmtid="{D5CDD505-2E9C-101B-9397-08002B2CF9AE}" pid="34" name="x1ye=37">
    <vt:lpwstr>rCtTsx74Udhjm1X9d0PH2UvA6dvXn14HnX5Asvo4u/o+hTtpQa+AP5jlL2Q88/dsZIqTyQQjGbUTXPz4IVMcSJlid7Fl8i3OwaiN+7dOEMPZozReIIvSdRWUhDvi7ArXHe+ThrxqoSC/8fi1DxjPMwDE/OiR8h4EC980d003O+uiO8ty6cdOK/M6sNgz4IE4zp9M7cIr0z8M/675MEYLYNNO7jc8kolu2YgFDHcLrbpzU+pyg2ZgNplqWgkY5/g</vt:lpwstr>
  </property>
  <property fmtid="{D5CDD505-2E9C-101B-9397-08002B2CF9AE}" pid="35" name="x1ye=38">
    <vt:lpwstr>hBM89yA/11ScIUpLpk9EMi21Gn7oOodXbEk3syT38tDNn+ccFPfMu/YwBpQpJxtma6FyG1ifv1XkzRQnGmMHEsfxU6fLM85GGjRfC9fhPyB+1ZaYKkHY3GJ7yHmHX49LML3gN720i+AixPC7/vaS1ZML+WXFu5nea9Sn13o4no5TbHRhwEIg5MNODmGA2Y68Lmn6LEcC7Qo94noJf2AZxm7c08jY1yj2mPXsq+iI5ux7m1YjIGP4l8YFU+Z9F/k</vt:lpwstr>
  </property>
  <property fmtid="{D5CDD505-2E9C-101B-9397-08002B2CF9AE}" pid="36" name="x1ye=39">
    <vt:lpwstr>0sbCOf0cS0paQGvDp8O8Gtw2p9gJ3c1x3OliXBHzCoHB4ln8KSiBbM+qbm/Xf10bU18No7mtrtqeM7EHR3qxbRNi+osmbiBnmXVU3aynWhwtID9nDAQrJTXdO2As+akYz+cxre5lOrAWra9zFR+Xh1/kJMMV4rkSYiSl7ZUugoTHRK14EiG4sk/OZRunIaMD5Yu2Ky1wiEiYqaRT0igs8ZNYb/P6S9FsAxA4QEwQsASOrPO0E9872Bii7mxtiUj</vt:lpwstr>
  </property>
  <property fmtid="{D5CDD505-2E9C-101B-9397-08002B2CF9AE}" pid="37" name="x1ye=4">
    <vt:lpwstr>Pk6/ajJtP80+VmS9X/4s933VJWjuvPXZonDl74TYEI8qsuJ5mGFXkMzDLmeqyEzP6QEb3Ou0gwwWwS/c38+XqT7RVZf5rMEOYkElX4sIS5dETdWtuVq9JovecEuzbBJ5XzK9bvVtNEP+EVa5ZJXJXjFgblrMOVoQKOtnNClqiaaeEbKmUIi5KBiEYxX96J048DITjhn4OXE7pkfAvGMHArNR5MpxY9zPbVlDpGOSyUan8swCvXAiONLXHyOMIHW</vt:lpwstr>
  </property>
  <property fmtid="{D5CDD505-2E9C-101B-9397-08002B2CF9AE}" pid="38" name="x1ye=40">
    <vt:lpwstr>Cy5alHLiCOCnygu/z1nbwX1Ew3ZaQMI+KJSYEwzPIFX1Aho/Nbmz/8IpotuUdutq9EDnprgnVgLb24q/WH3fYYveFMxNGHaaQeTCSlxPLxzddVUl7cLolODgjDH4hWlZ6wJexum3Jmhua0SOLjLgYbSDi3q/T217VuGPOyG91fBuz7t/NnN+tu8rvG5Pg02JAGeb+9iHp+bTX2jtvKc6/AmTH0fr3YtwnTmM3XMo5B+3PWz+JyJp1R9VvitpmTu</vt:lpwstr>
  </property>
  <property fmtid="{D5CDD505-2E9C-101B-9397-08002B2CF9AE}" pid="39" name="x1ye=41">
    <vt:lpwstr>Eb2IhvPMFKy9SVKYmluyM/Li1STCEPkm/gUKMJz5CP+BZbB0V3c1AqC1cbjH8yv/g+Lqn4xRx9y8RhlhuoD0IEy17HluG+PoCUA8oJuZi+/T/lwCJEfASCGiRUrH9XDl/rvWYGUnzy6W6DI0qxD6bXoRx/Pw6xuutPdT9WVtv70pJ/vlSFNs/X4a8Kk+43tyvL7XzSXX2LP18T2mAVKmQQMp9NwrqxHn+2m08tBht2cU1g6Rg9vTBG+6vzBYkGv</vt:lpwstr>
  </property>
  <property fmtid="{D5CDD505-2E9C-101B-9397-08002B2CF9AE}" pid="40" name="x1ye=42">
    <vt:lpwstr>5wv8pXUYTwopbodjccDvz5v/RPLJR6/TJaBOqMnhIiuU15Dv2l3C9/Qi3z52APODlhk9NmjaDCpp/w7+6e+o2H7dLJrDdYpRvO0oqq4Tf0I+XZoMN8DhqKEvKX3OU5/tQrI0OMNSSbNgXUNpisAGIVaCcSQr/7jOlQ9bKFsASMo6xbfPzXxu3Rzxysg4Y0FBPm99e/WBSpEcqr7RWRHFtEP5EOtjSe6Rje7XFNUNaxuuLvUtoHJRLRiGt53oI32</vt:lpwstr>
  </property>
  <property fmtid="{D5CDD505-2E9C-101B-9397-08002B2CF9AE}" pid="41" name="x1ye=43">
    <vt:lpwstr>8g0mwabbU1Gyn6/i7i0W6iBFoCf/dWnFASBWDyLZALC3ajmxhq8HJUmm+9Ior7gDAvjx+17DflLQjYi2DotlYWlktlWlWjxdGNasg/VDNjAzZS8MNATA11oWe95oXcO961vGIg9fFNb2z95ddFbtv9NuTZ8OHcjKSytDHZqEeYpVninP3wVgXJzn98uXxrqCIsB4MXJhgWtNUxfo9IVR5jcOfPHNHUN2nV55sAJjFr22/G9Tfc/eLiIp7g9cGXk</vt:lpwstr>
  </property>
  <property fmtid="{D5CDD505-2E9C-101B-9397-08002B2CF9AE}" pid="42" name="x1ye=44">
    <vt:lpwstr>hWZZfg//YKcTMNtVUE3wYE+VA4sf+RJkpJSEZyQSWNKAqbBjdg4e0Y1d/FW6OvcoOl6Ox0N2ITozNPOThaxtMvXnw1i6HMYrlYIXOmcHBW4GCIRY5ZmCTK2lzONvg/0cEYSBu1dW9bBbaoMg6n+kgIBGFUkR9BMxNLAkZkdhInqKV9H+pmoAR2Ap2tHpZsMc4R+GCTjvTp67Kk/oQOAB9J5zwyXEKgIboG66l1eIiBV7DU25RddqwOGedkg2YlI</vt:lpwstr>
  </property>
  <property fmtid="{D5CDD505-2E9C-101B-9397-08002B2CF9AE}" pid="43" name="x1ye=45">
    <vt:lpwstr>qzBC7Xhbu1vCASqG5WXH2dxEWkRsnY2ZrioHf+qLIUMt1TJxnGhO5kAvWKgtw4fVa5ZqarOSkAneMUOs0VNFLw9Ev783kSq6UglKeK9MkQpO2GjmARhWNMDQBjgeMIRKvm7ycpDPr+CMwn27KYwdeS+zLjzxbPfxB1REkN/LiomJ1UYj5OfTxf1v3Q85S3doIUliBP/QDi4n55/us2i5m9F7eIDlfD3NkRo/F6O1SRDxVH/PTDaiKYyJiiC2k6x</vt:lpwstr>
  </property>
  <property fmtid="{D5CDD505-2E9C-101B-9397-08002B2CF9AE}" pid="44" name="x1ye=46">
    <vt:lpwstr>YbURKFh2tobybp1k3LTtpr0/iesS5QbTzE7w1xTtt5LQ8UHETESbxHeCtR8/704yt4JF65nogMfVGY0/iDYRruDBNf9DVF1tXERMKW+56C8Xv2n9XBx56cKN546izHT+a85Wyk0OR1U0BIGJf5mdk2WUQm3KCMSRV9sJq0Vb1UEkYzsjoFZ/9/fTdxQ1Rr3r3FF5Ymagh4xzrH662mF/Iw8XdC7BsFN/nZ2eUcb0jjNQn3j5dht5PYU9eMzXJqC</vt:lpwstr>
  </property>
  <property fmtid="{D5CDD505-2E9C-101B-9397-08002B2CF9AE}" pid="45" name="x1ye=47">
    <vt:lpwstr>nnWRDq1FZ6alMiqmGc2FXqCjeGUA0nA5fz7rWUji5JOYi5lfy2i7A5RFx91p07HsFBwqRkxaH9ebSr4b6mfuJBf8iqgz7NlLLwqyGfdKLZKOYWAP+wJw2nFJK+FEQ9rq+nEpAWXThuIWLfbGrsIFp+JtdJ0n1EDHxGGvCn/4iAXUisW3iRazLjCW+LLcyf23+zmOxh4+S4w6sGFCO6d7jFU+fwP4ZAbzn/mJsYAVecI/ldYeh4X+PKcWLY4mPZb</vt:lpwstr>
  </property>
  <property fmtid="{D5CDD505-2E9C-101B-9397-08002B2CF9AE}" pid="46" name="x1ye=48">
    <vt:lpwstr>jjMBO3q0fFodshQkvJNVvN/fk8Khip2aO/8vxxX8vKTcS0xL98Oe79F7s5QQ2MfGa1Ujo2v6pqm5WLF60UmAuv+aalTPGHMDAhoFt/PiLhTS5NoVeWRoEmB+mVRPKPk5w5adSjcffuCrurVIsw+B/i+ujXuyDOmgzNeMLXnw5MswTXG/OxTCV/4Pop1NnmcH1pO7W2F23PlBB36EX86mRFXn0NED6pPkWaJJPvx+ULzw79bpBMaZhZo7Moa/rNY</vt:lpwstr>
  </property>
  <property fmtid="{D5CDD505-2E9C-101B-9397-08002B2CF9AE}" pid="47" name="x1ye=49">
    <vt:lpwstr>ThogMJzx6j9mdoEvfhTxXGNa80zhuURexBxgahAIASQvOhuPyCbamop/+GFa702DKSfMafycDCD+nuEuZbtuHhUH/itveThT2Th7Xa5iLov6m+S/mu0ot3G7aNbuo6B54C5xVgd5Bjbs9OJAt8iDReBliIgg4ftSK0Jn52MK0qgDn24xLHBoTTCr4JxwTw3OqpM7e3x0Z+9f9CnK4u6780CgpxbTWbtqYon67Tlk2AsRHJhzZf4scyUy7r2jy/C</vt:lpwstr>
  </property>
  <property fmtid="{D5CDD505-2E9C-101B-9397-08002B2CF9AE}" pid="48" name="x1ye=5">
    <vt:lpwstr>qYoWqHQD7L3esiyya4C8aALdKbLHkediWg6MFuVvhotn0fTDn2V7aTx2q5Iq/WnP9e7v1PH3X3Xx33qROO+dF764CZiok/qTksJ6hvf0uCaj1BGJpx/IhnNZ5HmqHtJKPdUrZawIRgZMoPKxyFQF1h8Ga53HXgZDuB1MoAUfwgBZNtGF221KEisE2joeuQeRJMqX7mZmbNTEN5yXkQ+j5uuDu4IU3wH075H0Ih9D+mVLHJ/Tw9GVkLj82TtJdDc</vt:lpwstr>
  </property>
  <property fmtid="{D5CDD505-2E9C-101B-9397-08002B2CF9AE}" pid="49" name="x1ye=50">
    <vt:lpwstr>yyUP/+qhe5YGenIgP73QJIGw7354pdDEaxGekr1jJmtPCW5Ge+yOpQeHu68XM/4QQtNCZtsvYVV9d2uNgdSmvtSp1VPUi5LJbyYXG2xenNtwo+SUzpYC/3U3M0LGCEB6Je07Xa19Lp3Yael09zKs6vdjbGw/vzobqbZkAk8Wg2Hho6iRbXRjgYEsRIA7TzZDxZqqfUk88JboB70t5vgY5NyJ5cmDRqSv9qE99RzgMqMoLy8UxItaL9Y6Jr8F6/3</vt:lpwstr>
  </property>
  <property fmtid="{D5CDD505-2E9C-101B-9397-08002B2CF9AE}" pid="50" name="x1ye=51">
    <vt:lpwstr>huyzavYXGKEypIGdkX3stK2+VXJjlx3jIu1e2bRsbIrheOH3pDHpg+/S76IlH9dwawANZdy7kfo5okcElx18ZO9fkYhVQ9YsRVd0zELurMjcjZN7ogSQ58nfymhfidLeVF3vH+D8+OI9EtvkEzKsRL1sqGk92Z++XmiFdtU6jZFY9ql+NuHVXIOuGT0paHHbA3GtDYKP0SzKLGV5C03VBkag1AkA2DxXxF94akeX1xjrxrnmVXd4VPwFJr9+OKQ</vt:lpwstr>
  </property>
  <property fmtid="{D5CDD505-2E9C-101B-9397-08002B2CF9AE}" pid="51" name="x1ye=52">
    <vt:lpwstr>u4aqGL+nMQd6iunWUycLiI88furi814I3JHkobT3h7Bz5ncH0Oao9WxYiFUJQzaUHxNrZP9Jth5VB6FKlr83tl49CsKzTPsqkm43RfxhCi0ksBuex4Euf1oISeUmUM15Ho/n0qv3yH/V0ruzjHD0WS4G6DXvAJ1aI704DAeeUHR907l6JYgV/uxkxMWsEkvs7tnS+xH0ZwrsVKSbL9UWx6IC6Yvkb7ilv6B7HZqYPC7WEwBhiCRUP0oHFHcvMcA</vt:lpwstr>
  </property>
  <property fmtid="{D5CDD505-2E9C-101B-9397-08002B2CF9AE}" pid="52" name="x1ye=53">
    <vt:lpwstr>i/4JLoevduj4zYJxrIzSEoaUEdDjmOK+OnMxlMhZ7rfJQxlTtwdXMEGy4WVqg3n7frd4vHTFQKurYK3eF0oQS+8iEOmAOgxExagjH2TJAOA/L9edPx+oRixubBohhLmpgJ/a3wl9K/DVaMtYvCvP3iCpXdAoIbtwmlj0xCTjx89yYXYqKMzu8fSQa+jDgWlE/zaAfNIZ+qlMzdZ8Q0vI5x3I4L/MqQJEdPxR+uvL/l8fXtcQK5YvSH7zC3yqPkB</vt:lpwstr>
  </property>
  <property fmtid="{D5CDD505-2E9C-101B-9397-08002B2CF9AE}" pid="53" name="x1ye=54">
    <vt:lpwstr>gw1IGhgDhc4g1A5vOqBcgQdn3Cw3sW67t5hYh0ifzKQ6tyNUu3gaCCoTIyzsMvSf7ywyVpGIUw12leghfgZXhBSRNBM4ZXiSoIjZk6AdH07Oot0SVg6s5FgDCl82dBdd2VBqibA+8JfxQ9nOCLdX7LSSbWQ/6GrghK/Val60SwdjkDMZj5NcSxBLnijjq7bsdCJkNBPO8VBjL4KGN5/UsnxBpLxtbhrtqJlGi16y5Dqpb2QT0Y9uyFX5bMz2jm8</vt:lpwstr>
  </property>
  <property fmtid="{D5CDD505-2E9C-101B-9397-08002B2CF9AE}" pid="54" name="x1ye=55">
    <vt:lpwstr>hcVQ5k4h5K2lcxuWntjViADU4oNZrzTyyRL62mABULulroTqlcRVXBg5TUoIg6iH53SqLzY8QVCd5gMIPf96bMl8qDPazQwhcOc1VioCTy7lzGxOXaRUNfr/w2wUuxlGggSFMifnxEdAbPuZezdZlCt9JctICIlf6fEYplFknyddZaS4ssPV2dJr+v49yGLi4SA8AdA3Zah+32A6TWGQ7cmhsMPX3ttYydEzAPNKtKdjGd+//+lS9yqDX5n7Lvx</vt:lpwstr>
  </property>
  <property fmtid="{D5CDD505-2E9C-101B-9397-08002B2CF9AE}" pid="55" name="x1ye=56">
    <vt:lpwstr>DlAo2tMEjtOHqcW/b6+XThb7R0Jm1qh+MG3I/hoKGfkkaA4Viyv/waeUUYHSUfQwM3kBcPo3AKyhJOJt13NQWjQj95Dj4Xn3tTOdzy0YZio1jztKhbigTUoqnFtO6RDMoiApUwRSN/veudaFOb0FFmYD97KL3lSndi5fMQhZ0GX21S/3zGX1FMNE+AdZM4Sa24auK1WgcLKpZIlrZbpRtyExu2ifL0Rvjofv/NAkZOU1lg49GmO+Oh4xnCePNIu</vt:lpwstr>
  </property>
  <property fmtid="{D5CDD505-2E9C-101B-9397-08002B2CF9AE}" pid="56" name="x1ye=57">
    <vt:lpwstr>w/iKiwULdnpBBKi+sU8E664l2dhOsbfxG7gOXQuWZLhWvHypIoorREn+VJyO0TeMCiPg1Y0xDUoEc/UgfGxGmrFKmaxaQTsrvXllddcMakzNclNVhFIi6wJbVbbWChganhvI7rM9iBPdQ8MWNDfW+c18H1DK87SUSExaxqa5asD+ibTj0NP/pmgdQguMmRD9OYXiuo8WKTMh9f9wXAydrym44f8tu0OQGUT2W2BlkZTnpjEszO+BcDI4rYg/12s</vt:lpwstr>
  </property>
  <property fmtid="{D5CDD505-2E9C-101B-9397-08002B2CF9AE}" pid="57" name="x1ye=58">
    <vt:lpwstr>Ewiqv7N1SGSy7Xgsaf3YIiE8PZX8L02gv6xR/NyaeHC9UObBLcXbqu4VhAHPJQo3r6DFeZkVS6OkbWXGwuPgWgQZ0kvNALlAOaESOfec7TCID8yPHh1Lj4ctrxZ8P5H4Sj5bL0mE6W+meYbnZo32l3a/iSWO/Tkxiw57eGxXxTxeeeiyPM+H7RxulV+0gU1x+MiTO1Zr7dFtX6aVNfJgB4bkGMyRfiMSTsbf1864+9EUEjdORv1DYjSz+jkziEm</vt:lpwstr>
  </property>
  <property fmtid="{D5CDD505-2E9C-101B-9397-08002B2CF9AE}" pid="58" name="x1ye=59">
    <vt:lpwstr>8KZcAjkVH4vEnzCfJLM2OA88lmlsdHX0dOBuXMDKUkYp9/M4l84Fa5S3jEF2H3d/ThPZKaW3NTqoC/n394GN1/kPAJYi5xFInGTWX0IHhVik16re+327ePQQyi0i22Kv+TZC7SiqLL/9KqmzAbh+ix9e/Rlkc9F4Y8N8hAr4bkD+h8upO8QwL8gNDhE3++X436JoYN2nOVa/uc1UuTxOT1DyyCRQn56wcgK5BXhE/6nqvBs7wpil1jGmDgfvwi8</vt:lpwstr>
  </property>
  <property fmtid="{D5CDD505-2E9C-101B-9397-08002B2CF9AE}" pid="59" name="x1ye=6">
    <vt:lpwstr>M/rXa7NibqUhytl9DbEZOId/r7lLo8fYGDTqsBU/sIpjPBEtkZCFxwPTvp6qrqmbNWxGnb3zdiOioNULUhs03GVCps71KySMilYyyTe5rOr99VvPaqYm8XLA40es7urwNZn+eH2pklyi7dnWo9mEm3r7A5fl/0tsXpLSh6uk64H5oReQzSms5WOLmNxr9ocL3yf2O4RuviLgxy6WWlkXGOOuJpaPQ3nAnN2hJyV0NJ7GvRtFz8zDeMnWkXOdJ8P</vt:lpwstr>
  </property>
  <property fmtid="{D5CDD505-2E9C-101B-9397-08002B2CF9AE}" pid="60" name="x1ye=60">
    <vt:lpwstr>rzbi+xEmY83oMuzGAixfIJ/hx1mpErtRV0iuPr54+k+dLM2VJ+LoHg1xOiTWHQyT5HRiInjV38ffG5c7m9LD2OYk7+9jGf2FC76vXch/h4ZOcvr3wBVAG9umpLL0RRfH7L4FM5kcxO3kKMlBtuu7ly2w7sLqjrtdyJASvrTMw1bp9xynoKtIw5jTSYaZzqK+/Ps7Wx7p3e8w82zt9HppSey6juSr51IRe1cVt6UsV+yRo0AL/Vxhe/os1x+euH0</vt:lpwstr>
  </property>
  <property fmtid="{D5CDD505-2E9C-101B-9397-08002B2CF9AE}" pid="61" name="x1ye=61">
    <vt:lpwstr>01ogzP52Iu72/+Q/x2dUXA0mpG2VSf9ZQQfcMETIN6Ph+VA7Y5WxFR2FvljBXHKBZcFoDuPvLuFr2kgO0D3yC03i3eAVvBQrDfsRaMs/07LOTqJdo1dSqhQSouzE9w2FC4BxSz74h4fw3lULUeKyXncVu7lGPqpMPi440M1h3vgmIt7sMjrs8OWJmyYTci95fFfB/gGNTZV2QIDLmIPCHwLwLyEGKwyv8/S0Tvbm0rJuNRqkcbIfL2I+mE4tMFL</vt:lpwstr>
  </property>
  <property fmtid="{D5CDD505-2E9C-101B-9397-08002B2CF9AE}" pid="62" name="x1ye=62">
    <vt:lpwstr>0VDIp/nAFH8G3aT6iZuW/El6C1ex5FIHEq9Biv6a+Lp5+xvPchfKFwCs5o6MAcuw93FhlFASNX6S1g2hUhhw0L1yPW+JDJIgKhYTaUp3UCAYaFWf6lQCwrorBM3ArB5z4mlwes6UW9jPROerTEtbcS5B65TR5rJFKxzlsBOp0klklsK+vfZ0VzEoUWJ7lUVOCrz54tXmU9yY/7W1Er+isiWDoJaAMoHQyFpKDagESz1tdqJ6c5br6x0E5JH58Gv</vt:lpwstr>
  </property>
  <property fmtid="{D5CDD505-2E9C-101B-9397-08002B2CF9AE}" pid="63" name="x1ye=63">
    <vt:lpwstr>gyLY/ESkdGyTitpMamF+S7rmGCZcuP1k7gEBEs33gG/hUw1GZ/tdvl/ym95BcGs+YsCW3FvyJ6xU4pg4KgQKUQRKCY/oLYwf5s4cJv+EuiVdRxTe8fG4Ib2JwBJ3Pe6/paMl81ecJsdA1N5kZU1cbLGjidMblVN+ZPZgzT8RG5uVvmzLqIwlIiyiOrTyHZCCCR7ZKf/IX+j6CrgW/sjQB8GBDT4ZidETJfyClvvqgbUZ7p68NVld8pj0zO+CO04</vt:lpwstr>
  </property>
  <property fmtid="{D5CDD505-2E9C-101B-9397-08002B2CF9AE}" pid="64" name="x1ye=64">
    <vt:lpwstr>Lfa2N1eet6/gQ9O2gNiFjvkL2BxL12rMAe+L2tVuIDHc675b8ecmlGlE0nL45GpZBtPvAG90/SGLN1lmDfRQLuF/Cq8/Mwvk4mc2FOl/oF76ArM8vORzeL/AbxAcY8CrQFHfuYdZkrGF31hUkkIo4blUlIfLi2JuY5IRoGFJe14yEz1bcCPXiEw0MZxgDMT/2Z90ZqF4iuwvazY/RtCY28pMF9FSLu5ePLdSL50NNcozSPorte67y3tyxheYy8H</vt:lpwstr>
  </property>
  <property fmtid="{D5CDD505-2E9C-101B-9397-08002B2CF9AE}" pid="65" name="x1ye=65">
    <vt:lpwstr>f1uNOhxuTAsbiDKM/nMebeBt+Magn2PxjCsJvnZsE5138IOqpA65MJTjXtSg69r8G79W1GpVqbTsqPHZf+7PVZHuNj6R3mTAostK8UPsc83FdLlZdxK7o5ewUEjtJ3w9UbO2j1joOjv6eTA6S7OEDop6NjCBEzSCDBmCw+21KaOcs4HnHsE2cE1iAKk5JTKUWsI5QnyMICtcbf3M1ABvbP3pMxCRTDydgY6xGvwDX220d8/kGjsPWOoCC/a2JLk</vt:lpwstr>
  </property>
  <property fmtid="{D5CDD505-2E9C-101B-9397-08002B2CF9AE}" pid="66" name="x1ye=66">
    <vt:lpwstr>yvEjARtxco9FxzlEM4L55bYBxuY6WsDzPNUfDvamKxTHnF2CAD7E7ReNJi2scvIQ3B3bBKHa9RxruY4nQsjgMVf1wqHhkDIodz4H+iBMKxS4JVo3FYnGPXYCAAJ8VqAp6TZm+2LxQPYNFUohT199dH/yo4i2wJYSiILogBbkO8cdcZTuMOzeo/fwMckryqdwuS2LEdTG7GY08YW4QWtYjxzYGOK0VfB+O8clefJrHqOQyMb9vXkfqcDj1CZfA2z</vt:lpwstr>
  </property>
  <property fmtid="{D5CDD505-2E9C-101B-9397-08002B2CF9AE}" pid="67" name="x1ye=67">
    <vt:lpwstr>H7wD3Sd40ouJO9gPfnFdcFJQXbIq2uPnojj88IxPUYWEawXKIuu8zS9uTtimx9dyaF/L4/0xO2tv2FITsMEpLonivK92q84TLfuowoLYxzuUaj87X37Wo4UP/14rubxA5+hmVM+H/e3RbS+xRw5TeQ1/G9/IDKsdrvSQMObGrFh++ig56PLQpbxaEJ4buw/JeXQ6nFZStv3hTLxRcy0oI5ct6lw68pxfZbM4c1WHh4vVlhMCEBXPt7DUHBUIJ/B</vt:lpwstr>
  </property>
  <property fmtid="{D5CDD505-2E9C-101B-9397-08002B2CF9AE}" pid="68" name="x1ye=68">
    <vt:lpwstr>Vi6BscmacOV7hRmzyFBt4AAUNKziEX+Dzhweu3XWU+LjubCDbskr63brCZssHtAx0OqK0OScqx0PKiIVyNKVXGizrsUxmkwBWdzjRZayaKzXugFqVh4NNUKDmi4LTC+vhO3dnKk+t2dNE7PahJ+om+bIcTM9hl5JpCsVHqR7fSBodTkBIe3ugMbZPvi10djKblLSYZe7vO2zpMl1nzn21JUF2Nu34T0vY/yD4kqigu4s4yiTj4DRlqTfD6N5EEX</vt:lpwstr>
  </property>
  <property fmtid="{D5CDD505-2E9C-101B-9397-08002B2CF9AE}" pid="69" name="x1ye=69">
    <vt:lpwstr>eopR7cyomoPli+GhJFqrMfQfUEjzFvAxDajJjYf5OFnf/ouO+ASda/KcflmZbeJP/ptQ+sKCqaI+2ofnTxVxhmY+1ejSNGuCAjNZGLDp54D81EGoNEgqJGrBYVFt3ho9A6nm+uvyJw1UluOcGJuvbX+XCJiD8l0tj75s3IrAf5aqCaPNAxc98pG8t4lEYRzOdu//oW4hf/LixWwb5Je4InO4Eb20KnnVKXrM7LM1vBmXWuqAutaSYcYTuD9q0La</vt:lpwstr>
  </property>
  <property fmtid="{D5CDD505-2E9C-101B-9397-08002B2CF9AE}" pid="70" name="x1ye=7">
    <vt:lpwstr>7fsPTSw6qut66OpEIEPRNhkK0Ne860wr5ghC5clDcYYCe/4F49lacN5LWlIrepfqXv2uaIsfjL1HR6ClaZlWBaN4wz18Sh/Wy5bTrUoMoSeGV/sUMKu5Mqw0ChQAJ0jYQRnNpJ4dnuAEr3F8tTT/Fj2jb4+Wiya7mqjP6k84EQn80aF4KDQGgMUaxFVQOkcHu+KqNr2ETingE+UWx+/YjwK8QPWb59bW2mO/uJq+qQhv9hiFQLWnrb5BlqNC7bM</vt:lpwstr>
  </property>
  <property fmtid="{D5CDD505-2E9C-101B-9397-08002B2CF9AE}" pid="71" name="x1ye=70">
    <vt:lpwstr>EVkRRSsakj11qOOpendL9uVMAar4BfjUShHy+CSsO+/Moi3XQBy7BfAcZEZwTIdWvpcb9ZXNf3qWnD+6Z/gbcVrgDiaQq16E1aHtglb1LIq34WS8fh0/aFHl18GMy+Uxb+VMlFbUx+TD2nyvlXgKuqJpfUqPSSGYf+lUXn9cix1PBU4DPfVmj42XWmOQRgIl1xkSyDM4vyiy0+2q6xB8puiVAgWhypXz2nQBp+VuB6ajP5EsrLZXmk2wQlGvB+H</vt:lpwstr>
  </property>
  <property fmtid="{D5CDD505-2E9C-101B-9397-08002B2CF9AE}" pid="72" name="x1ye=71">
    <vt:lpwstr>SdkrdSMoHXNIDaZ1NgF3MD6Xdw6JPbPDM+Bbkab2NiHo+2/KsYlpMP1l76NCnqZZJCLyZBp+oeuGATeYpfWuUs8uOe7tk7zpgndnrBkVczjeHSqq+9a7fxB77tZNN1vaJR0Kf2ZDGmJomoV2r2FVjnnPsVXn1NBk2LiB2NONHzi3DgabVq7FFgSfl9+2Xximf276IFlkyN34WQTCzR8iUb74tsscYaCAYOh9e3I4ABqb8ejAjRo05OyZTxqIOWl</vt:lpwstr>
  </property>
  <property fmtid="{D5CDD505-2E9C-101B-9397-08002B2CF9AE}" pid="73" name="x1ye=72">
    <vt:lpwstr>778c+SUDQVeiz03BjfQjjvcSJJHLpqnW2/J9S/YmfvQO4zxFGFllhr79uRD76h57Kf2kHKWHv5wMprPW3PhjVaH0el/rBnHSD+R3kwG0SX+nLuYiY6L/pwVlPnThg4rva1OqpTk8ZcghKYo9YjoJVBBsXsLIcgsntnd/vfIB4F8K7MVOyYmNDnqH23pXATcpS+pyh4mnZ9NAY65p41g8NSH6snDSq+3APNf9qfuJPgw8DpR1LwS0FltEUluAcJD</vt:lpwstr>
  </property>
  <property fmtid="{D5CDD505-2E9C-101B-9397-08002B2CF9AE}" pid="74" name="x1ye=73">
    <vt:lpwstr>W8IjfiYYbbzxJRJCvzeGq9CBYxj29aT1OXjGZ8JlHjvUVkb/rqxCVI2P26hUZ+AWqJGFP1ITS6Cij21CIG2iC3dLj3HPbQLMoXlQW7CVHknP71RXWYdZl+jTGaM/NLe2bNZz7myMCw9oEw4Uv1XeXz3Cn5jdpR4qFPSYXYTwbyjO+3GkCuVShs6vmTftTqAK7VbXpHEA4c2S+UGdd8cdr8dfOBzvi3W0tktT2Q8ZnZs7SyPY8WiXAbt3JPEy8sC</vt:lpwstr>
  </property>
  <property fmtid="{D5CDD505-2E9C-101B-9397-08002B2CF9AE}" pid="75" name="x1ye=74">
    <vt:lpwstr>j7K+DSY+rr9vHDgquhcGrHZDSAemYzkGHMLOsA1/rpLOTcZ9vicqVE8hhIP7h0Iq/36eezPH5AOFBh6OAcJNKrpQ8NCh9dkknpRDwaX+RPLy5KlaujhLWDK7sJNq/RZxnzuk+V52qjVhv63zDcc6Tin7Y48uGnOZzzI/qRfPALlCweMKuDn3YUbDXjN0BtfZblx14IyammsUIlvjbw9zm/odQuQioJEhia9WPDQ2Ehz5U6Jg6r2DEQwOEC0Cwj5</vt:lpwstr>
  </property>
  <property fmtid="{D5CDD505-2E9C-101B-9397-08002B2CF9AE}" pid="76" name="x1ye=75">
    <vt:lpwstr>VMDtbqK3jls09cml4smPwuR90ZviySqk/rQr960lMI1OlUOI9Cqtba3KrHdA0HDwBWgQC6nLOBO+hk+iFd639o4YVhwf8MXROGvNRbbEMWF3Zan7p+PRGFvjbXZBuczhF9Ak7X/v54oGNjO0U0iyFkRVrRxD4ZdBUX1cKXeaCjgcSIjVNVA2fVxdChFqS8vb8Zl8D25+1knYkTDYXkFMF35W6Tmlr++stGF0YXSptbg5HJFvWh5VrjY/s1iq5xe</vt:lpwstr>
  </property>
  <property fmtid="{D5CDD505-2E9C-101B-9397-08002B2CF9AE}" pid="77" name="x1ye=76">
    <vt:lpwstr>pudhAed03Puw/PRJVRYiQmf0Gwb6OpcwtED6i8D90Y87+kA2fkYT7Kamx8pdB14iIl9f/SMMjPZM0WzSDzhzVvPZjp8RN1UgS8QVBdDlSI0wbXng5KqI+rTvM9D7pgESOYnsLOgVrfdBPsw4BSMlC79PElzZ8bwCNll9VobZBXKTsrtHa10W2psWzjyFtKR7C+/Qs3jzNncZtTmTcZhnXNcr/7JW1Uep3s+zT7EfAglY6wTomIZaFua/geLEpKj</vt:lpwstr>
  </property>
  <property fmtid="{D5CDD505-2E9C-101B-9397-08002B2CF9AE}" pid="78" name="x1ye=77">
    <vt:lpwstr>01gwIPRgZ29zdoYSiGyidCZrk/y0t7XYl/naMNzmzpUtOvZfX9lpXitYb+Ou9Yg1lWpe+7m/nTJ8a5vIWh2PZCYOVmIMezF1KOjwipYn/TC+CUNcLoFvIw9fApTICR82s0XDnG0ybfFOz7PQkYEQdkHtFBGjb16iRIW59MKEPwscNvjrsirpirdNxaSTKDHKN9UGMSzocAt91o/GK1mKyiM9AjTSiMI+PhY/0CCMBtn/9rr/8r3cubaPtJGqDC1</vt:lpwstr>
  </property>
  <property fmtid="{D5CDD505-2E9C-101B-9397-08002B2CF9AE}" pid="79" name="x1ye=78">
    <vt:lpwstr>vLmaUiLMJkB/ftpjWWsfqEcmYvJRQj0cD/lAytJ4DQbUWV2OFXTmclDQuNrR1fjUvTsZNiAev4ZqPkkzfEg6hGCYjsyoUajHZCpHtqyC9OT66LfHa+FfRD1e+l6H3n55gAjuRTFgkWgqsQc6yEyOdHKyrVx1pWonbXJsmV8prBbTkBDINUq8J1gYpSxlUx8GZaWjfDJG49LijASZIPi7qRFwyaCCEVtlpkh7ovjfO34An6E1YJppwOZOZ5jr7qK</vt:lpwstr>
  </property>
  <property fmtid="{D5CDD505-2E9C-101B-9397-08002B2CF9AE}" pid="80" name="x1ye=79">
    <vt:lpwstr>uMzp0vJ49LfUlqDlBHXSyqwU+jR73wSohBNCB14iJFU5PgVpJSzxSWfHIfcW99/sb27Di2Yk+CbsHNFjSyvpZy5YUdJAhEqY75tjU1/vH498V0bvGuS5EM2FzBSD26tzvK0tvCj5dAlYwW2o3y+iiU8odlWKmFdMKJp5lSGACZxVCI7RUd4a7v3/aYTr+fJ8yRcKTP6PEYG2zAZGKkMGgwYc8m7o3C7FEElWNCtQUT2/6c4mlkO2z6RHkRIPdKa</vt:lpwstr>
  </property>
  <property fmtid="{D5CDD505-2E9C-101B-9397-08002B2CF9AE}" pid="81" name="x1ye=8">
    <vt:lpwstr>84Z7HrCLnU3gNzE9mUtpe5H+nfQ/vQu4rs3ftIRyp7UYLcUCUBoFa5dxVOhuRCx75Gpkt07SHBc+QseR0WnhOhwIyP8pFdC3a63kaoUTyPkecxO+T69bvD4GnV1Uf2eq9TlSV/5aB239JmZ/vQMU6uat74RDSJU4Y/SjKcCjC3kpZf4H+XIcOzd+4zRzxZYcY5GP28Wp3ur0/g0whwx7CQ7o8JvyTbZFMLy5u0xhX4itou3cA2OFaYWUIHRj6z5</vt:lpwstr>
  </property>
  <property fmtid="{D5CDD505-2E9C-101B-9397-08002B2CF9AE}" pid="82" name="x1ye=80">
    <vt:lpwstr>jxxpW09yOKc4HF67fc5Wvr5lB7Nu2VgZ36mVqi1UOyon6gsc1KaRFVhNXjB3Tt8DKc15eE+WccRVI5alj5Or6YBISnHVpCyZ1RJJalNOH+D/JoyVBFlZOXkT6safZJXwqLrRdO4YCoY8CcgcD4KSguFRA3GSPQhxFCX6Vg2AgG4K12geEsE+xj+Kdw3x6x4ns7fcNu37bZ6fTpyO/amS8cdOCOKwUNBGLPLIel90p+HsqQDIgCLwPHub9FfGcr1</vt:lpwstr>
  </property>
  <property fmtid="{D5CDD505-2E9C-101B-9397-08002B2CF9AE}" pid="83" name="x1ye=81">
    <vt:lpwstr>bORckMhFYorLQTaLBWqaGUbE3lBzBR/9aLOfzFmJBY6aK/xQoXsBCj5SDXEhjpb/h3tSxkEdZIGeVfCPY1txTWIbfmt3fCdYv+nZsOprBg6ZG1Tw9ali2h6r0X1fh74CZHMCCwTVKVmNVFsHNbhbp4+uJCB7Fh+G8SQAtnj3fH/qcFeOhaTH/aVA3w5O0ASQGWFinpoKlxE+Wv6tgcY9XTB17AD18nvIbvQ4MYAxv1kQUkN/oM6CjbkPIemo49P</vt:lpwstr>
  </property>
  <property fmtid="{D5CDD505-2E9C-101B-9397-08002B2CF9AE}" pid="84" name="x1ye=82">
    <vt:lpwstr>ZISFcyun8q8d6Q4+GjAq0PdrvKq0kRpmZx/WFD10cJTQoGAsGllGeFu0j2ayqe3wHTCipdN/41zwrDYdAgxhz2Xo0dnLMQnYO7VuDLlmG21KFXlizSseI6IHt3SSpsW8HSz0UbNX5pph9RJYUEM5H4J5+XCqB1u3v7ePIp2ByldxuWn0KsS3b1tH4+0L3kSOeLpWJ9d1pFOlbrsBwmobWe1JiabTOPrixUUonF3/3yIyaQ4Tvb+L7c7+EiWTay7</vt:lpwstr>
  </property>
  <property fmtid="{D5CDD505-2E9C-101B-9397-08002B2CF9AE}" pid="85" name="x1ye=83">
    <vt:lpwstr>3Gfu76R+GcLxeTTCCWxCKCIRYxrI03px9rPJ98JjXeuKc4hwI/XPs1HfL38PAH+e3twjB64+aDr27BO0APFpEUuxDb39KalqTkCR2NJL0zwwMpzpAIwXhLdJ9eOO1cridIdRG9uLryOuQRQpTtGrCnvXn8YDnlQC5hWuVWQlOn3hf1VECKvP/tA9tXA84XO3PFGrdInzowtZF8LiB7GRnB7DZ5RdfvnR/yTzOGqq5kCe032v1eXcTo6xVtJYBsE</vt:lpwstr>
  </property>
  <property fmtid="{D5CDD505-2E9C-101B-9397-08002B2CF9AE}" pid="86" name="x1ye=84">
    <vt:lpwstr>uAx8NLCAzz+dPCfftXt7GOT/IvP5Xn3ugEDtzwZD9nhpqyjjb0bhKSXIHlX1ezEB4kovWwqS1YX/c8SyrI1BhnnJtoJ6POLqj04DTF3HZhynTPRKOAPjRqC+p0c4+Uv9XFmccHQJ2bm4Fdz77naaRWEdkUjbgF3YVOoSh4C1rWj06tZHsmSHqJWLLLH6IPqF7FMZAXzYcFwM4KDIPq+OVPXrx9C4+doSIsh3g4vbyImRyhGFTwr0NE3B9/7PAYv</vt:lpwstr>
  </property>
  <property fmtid="{D5CDD505-2E9C-101B-9397-08002B2CF9AE}" pid="87" name="x1ye=85">
    <vt:lpwstr>Dj0ntPA6CwnjGemQglnyIzZHuMhtDJbdjGPHL/fBlUghzpdlC4DtyxtoTnK965MWf6adHjc8awJQAviMuYT1WzHxWsMTGfxqVF++0BZTem3AOl7Wk23sM7dVY2biSJmXfIHF2so2VsXiv5mbSJpDZ/R7mAF5imM/OGWy/AwoovSsc2wQWQj2JZS6YnY7N8/TwiK9nuBbEJfs2iWw19uuMxUTKeXR0lrRaV2RJ8L5/GqmVuKBUAAA=</vt:lpwstr>
  </property>
  <property fmtid="{D5CDD505-2E9C-101B-9397-08002B2CF9AE}" pid="88" name="x1ye=9">
    <vt:lpwstr>Blm5a85fJCnuRGUMTnsVqyKroRAiC5PgoF0Mppzv3EZkkzNETYLqb1JoWHHvVNtg91TZBxH6o/ULZMr2eSPC3O2md1s8KpX6q/gVObrjDX/1wxbxoMRx5M7NEgYo3f6GD9Fch0LQsQTR7cgh+P+/nfC8D8luvw8ZNg0vJ0p0MRrcdyaxLdRkjPmbXjt/x9wKgNersRtSWd+kP++vDFilRRYcd8mYHhLzIj0LyH18HhyC10P2Do1SsvjR7JlVGYx</vt:lpwstr>
  </property>
</Properties>
</file>